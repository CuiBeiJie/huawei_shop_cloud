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439" w:rsidRPr="000A4BB8" w:rsidRDefault="00CA0993" w:rsidP="00CA0993">
      <w:pPr>
        <w:jc w:val="center"/>
        <w:rPr>
          <w:rFonts w:ascii="Courier New" w:hAnsi="Courier New" w:cs="Courier New"/>
          <w:b/>
          <w:sz w:val="44"/>
          <w:szCs w:val="44"/>
        </w:rPr>
      </w:pPr>
      <w:r w:rsidRPr="000A4BB8">
        <w:rPr>
          <w:rFonts w:ascii="Courier New" w:hAnsi="Courier New" w:cs="Courier New"/>
          <w:b/>
          <w:sz w:val="44"/>
          <w:szCs w:val="44"/>
        </w:rPr>
        <w:t>Linux</w:t>
      </w:r>
      <w:r w:rsidRPr="000A4BB8">
        <w:rPr>
          <w:rFonts w:ascii="Courier New" w:hAnsi="Courier New" w:cs="Courier New"/>
          <w:b/>
          <w:sz w:val="44"/>
          <w:szCs w:val="44"/>
        </w:rPr>
        <w:t>系统</w:t>
      </w:r>
    </w:p>
    <w:p w:rsidR="00CA0993" w:rsidRPr="000A4BB8" w:rsidRDefault="008934A7" w:rsidP="008934A7">
      <w:pPr>
        <w:pStyle w:val="1"/>
        <w:numPr>
          <w:ilvl w:val="0"/>
          <w:numId w:val="0"/>
        </w:numPr>
        <w:ind w:left="425"/>
        <w:rPr>
          <w:rFonts w:ascii="Courier New" w:hAnsi="Courier New" w:cs="Courier New"/>
        </w:rPr>
      </w:pPr>
      <w:r w:rsidRPr="000A4BB8">
        <w:rPr>
          <w:rFonts w:ascii="Courier New" w:hAnsi="Courier New" w:cs="Courier New"/>
        </w:rPr>
        <w:t>教学大纲</w:t>
      </w:r>
    </w:p>
    <w:p w:rsidR="00CA0993" w:rsidRPr="000A4BB8" w:rsidRDefault="00247044">
      <w:pPr>
        <w:rPr>
          <w:rFonts w:ascii="Courier New" w:hAnsi="Courier New" w:cs="Courier New"/>
        </w:rPr>
      </w:pPr>
      <w:r w:rsidRPr="000A4BB8">
        <w:rPr>
          <w:rFonts w:ascii="Courier New" w:hAnsi="Courier New" w:cs="Courier New"/>
        </w:rPr>
        <w:tab/>
        <w:t>1</w:t>
      </w:r>
      <w:r w:rsidRPr="000A4BB8">
        <w:rPr>
          <w:rFonts w:ascii="Courier New" w:hAnsi="Courier New" w:cs="Courier New"/>
        </w:rPr>
        <w:t>、</w:t>
      </w:r>
      <w:r w:rsidRPr="000A4BB8">
        <w:rPr>
          <w:rFonts w:ascii="Courier New" w:hAnsi="Courier New" w:cs="Courier New"/>
        </w:rPr>
        <w:t>Linux</w:t>
      </w:r>
      <w:r w:rsidRPr="000A4BB8">
        <w:rPr>
          <w:rFonts w:ascii="Courier New" w:hAnsi="Courier New" w:cs="Courier New"/>
        </w:rPr>
        <w:t>概述</w:t>
      </w:r>
    </w:p>
    <w:p w:rsidR="00247044" w:rsidRPr="000A4BB8" w:rsidRDefault="00247044">
      <w:pPr>
        <w:rPr>
          <w:rFonts w:ascii="Courier New" w:hAnsi="Courier New" w:cs="Courier New"/>
        </w:rPr>
      </w:pPr>
      <w:r w:rsidRPr="000A4BB8">
        <w:rPr>
          <w:rFonts w:ascii="Courier New" w:hAnsi="Courier New" w:cs="Courier New"/>
        </w:rPr>
        <w:tab/>
      </w:r>
      <w:r w:rsidRPr="000A4BB8">
        <w:rPr>
          <w:rFonts w:ascii="Courier New" w:hAnsi="Courier New" w:cs="Courier New"/>
        </w:rPr>
        <w:tab/>
        <w:t>1.1</w:t>
      </w:r>
      <w:r w:rsidRPr="000A4BB8">
        <w:rPr>
          <w:rFonts w:ascii="Courier New" w:hAnsi="Courier New" w:cs="Courier New"/>
        </w:rPr>
        <w:t>、</w:t>
      </w:r>
      <w:r w:rsidRPr="000A4BB8">
        <w:rPr>
          <w:rFonts w:ascii="Courier New" w:hAnsi="Courier New" w:cs="Courier New"/>
        </w:rPr>
        <w:t>Linux</w:t>
      </w:r>
      <w:r w:rsidRPr="000A4BB8">
        <w:rPr>
          <w:rFonts w:ascii="Courier New" w:hAnsi="Courier New" w:cs="Courier New"/>
        </w:rPr>
        <w:t>历史</w:t>
      </w:r>
      <w:r w:rsidR="00F768F8" w:rsidRPr="000A4BB8">
        <w:rPr>
          <w:rFonts w:ascii="Courier New" w:hAnsi="Courier New" w:cs="Courier New"/>
        </w:rPr>
        <w:t>及思想</w:t>
      </w:r>
    </w:p>
    <w:p w:rsidR="00247044" w:rsidRPr="000A4BB8" w:rsidRDefault="00247044">
      <w:pPr>
        <w:rPr>
          <w:rFonts w:ascii="Courier New" w:hAnsi="Courier New" w:cs="Courier New"/>
        </w:rPr>
      </w:pPr>
      <w:r w:rsidRPr="000A4BB8">
        <w:rPr>
          <w:rFonts w:ascii="Courier New" w:hAnsi="Courier New" w:cs="Courier New"/>
        </w:rPr>
        <w:tab/>
      </w:r>
      <w:r w:rsidRPr="000A4BB8">
        <w:rPr>
          <w:rFonts w:ascii="Courier New" w:hAnsi="Courier New" w:cs="Courier New"/>
        </w:rPr>
        <w:tab/>
        <w:t>1.2</w:t>
      </w:r>
      <w:r w:rsidRPr="000A4BB8">
        <w:rPr>
          <w:rFonts w:ascii="Courier New" w:hAnsi="Courier New" w:cs="Courier New"/>
        </w:rPr>
        <w:t>、</w:t>
      </w:r>
      <w:r w:rsidRPr="000A4BB8">
        <w:rPr>
          <w:rFonts w:ascii="Courier New" w:hAnsi="Courier New" w:cs="Courier New"/>
        </w:rPr>
        <w:t>Linux</w:t>
      </w:r>
      <w:r w:rsidRPr="000A4BB8">
        <w:rPr>
          <w:rFonts w:ascii="Courier New" w:hAnsi="Courier New" w:cs="Courier New"/>
        </w:rPr>
        <w:t>的应用领域</w:t>
      </w:r>
    </w:p>
    <w:p w:rsidR="00247044" w:rsidRPr="000A4BB8" w:rsidRDefault="00247044">
      <w:pPr>
        <w:rPr>
          <w:rFonts w:ascii="Courier New" w:hAnsi="Courier New" w:cs="Courier New"/>
        </w:rPr>
      </w:pPr>
      <w:r w:rsidRPr="000A4BB8">
        <w:rPr>
          <w:rFonts w:ascii="Courier New" w:hAnsi="Courier New" w:cs="Courier New"/>
        </w:rPr>
        <w:tab/>
      </w:r>
      <w:r w:rsidRPr="000A4BB8">
        <w:rPr>
          <w:rFonts w:ascii="Courier New" w:hAnsi="Courier New" w:cs="Courier New"/>
        </w:rPr>
        <w:tab/>
        <w:t>1.3</w:t>
      </w:r>
      <w:r w:rsidRPr="000A4BB8">
        <w:rPr>
          <w:rFonts w:ascii="Courier New" w:hAnsi="Courier New" w:cs="Courier New"/>
        </w:rPr>
        <w:t>、</w:t>
      </w:r>
      <w:r w:rsidRPr="000A4BB8">
        <w:rPr>
          <w:rFonts w:ascii="Courier New" w:hAnsi="Courier New" w:cs="Courier New"/>
        </w:rPr>
        <w:t>Linux</w:t>
      </w:r>
      <w:r w:rsidRPr="000A4BB8">
        <w:rPr>
          <w:rFonts w:ascii="Courier New" w:hAnsi="Courier New" w:cs="Courier New"/>
        </w:rPr>
        <w:t>版本</w:t>
      </w:r>
    </w:p>
    <w:p w:rsidR="00247044" w:rsidRPr="000A4BB8" w:rsidRDefault="00247044">
      <w:pPr>
        <w:rPr>
          <w:rFonts w:ascii="Courier New" w:hAnsi="Courier New" w:cs="Courier New"/>
        </w:rPr>
      </w:pPr>
      <w:r w:rsidRPr="000A4BB8">
        <w:rPr>
          <w:rFonts w:ascii="Courier New" w:hAnsi="Courier New" w:cs="Courier New"/>
        </w:rPr>
        <w:tab/>
        <w:t>2</w:t>
      </w:r>
      <w:r w:rsidRPr="000A4BB8">
        <w:rPr>
          <w:rFonts w:ascii="Courier New" w:hAnsi="Courier New" w:cs="Courier New"/>
        </w:rPr>
        <w:t>、安装</w:t>
      </w:r>
      <w:r w:rsidRPr="000A4BB8">
        <w:rPr>
          <w:rFonts w:ascii="Courier New" w:hAnsi="Courier New" w:cs="Courier New"/>
        </w:rPr>
        <w:t>Linux</w:t>
      </w:r>
    </w:p>
    <w:p w:rsidR="00247044" w:rsidRPr="000A4BB8" w:rsidRDefault="00247044">
      <w:pPr>
        <w:rPr>
          <w:rFonts w:ascii="Courier New" w:hAnsi="Courier New" w:cs="Courier New"/>
        </w:rPr>
      </w:pPr>
      <w:r w:rsidRPr="000A4BB8">
        <w:rPr>
          <w:rFonts w:ascii="Courier New" w:hAnsi="Courier New" w:cs="Courier New"/>
        </w:rPr>
        <w:tab/>
      </w:r>
      <w:r w:rsidRPr="000A4BB8">
        <w:rPr>
          <w:rFonts w:ascii="Courier New" w:hAnsi="Courier New" w:cs="Courier New"/>
        </w:rPr>
        <w:tab/>
        <w:t>2.1</w:t>
      </w:r>
      <w:r w:rsidRPr="000A4BB8">
        <w:rPr>
          <w:rFonts w:ascii="Courier New" w:hAnsi="Courier New" w:cs="Courier New"/>
        </w:rPr>
        <w:t>、安装虚拟机软件</w:t>
      </w:r>
    </w:p>
    <w:p w:rsidR="00247044" w:rsidRPr="000A4BB8" w:rsidRDefault="00247044">
      <w:pPr>
        <w:rPr>
          <w:rFonts w:ascii="Courier New" w:hAnsi="Courier New" w:cs="Courier New"/>
        </w:rPr>
      </w:pPr>
      <w:r w:rsidRPr="000A4BB8">
        <w:rPr>
          <w:rFonts w:ascii="Courier New" w:hAnsi="Courier New" w:cs="Courier New"/>
        </w:rPr>
        <w:tab/>
      </w:r>
      <w:r w:rsidRPr="000A4BB8">
        <w:rPr>
          <w:rFonts w:ascii="Courier New" w:hAnsi="Courier New" w:cs="Courier New"/>
        </w:rPr>
        <w:tab/>
        <w:t>2.2</w:t>
      </w:r>
      <w:r w:rsidRPr="000A4BB8">
        <w:rPr>
          <w:rFonts w:ascii="Courier New" w:hAnsi="Courier New" w:cs="Courier New"/>
        </w:rPr>
        <w:t>、</w:t>
      </w:r>
      <w:r w:rsidR="00AF687E" w:rsidRPr="000A4BB8">
        <w:rPr>
          <w:rFonts w:ascii="Courier New" w:hAnsi="Courier New" w:cs="Courier New"/>
        </w:rPr>
        <w:t>安装</w:t>
      </w:r>
      <w:r w:rsidRPr="000A4BB8">
        <w:rPr>
          <w:rFonts w:ascii="Courier New" w:hAnsi="Courier New" w:cs="Courier New"/>
        </w:rPr>
        <w:t>Centos6.5</w:t>
      </w:r>
      <w:r w:rsidRPr="000A4BB8">
        <w:rPr>
          <w:rFonts w:ascii="Courier New" w:hAnsi="Courier New" w:cs="Courier New"/>
        </w:rPr>
        <w:t>系统</w:t>
      </w:r>
    </w:p>
    <w:p w:rsidR="00247044" w:rsidRPr="000A4BB8" w:rsidRDefault="00247044">
      <w:pPr>
        <w:rPr>
          <w:rFonts w:ascii="Courier New" w:hAnsi="Courier New" w:cs="Courier New"/>
        </w:rPr>
      </w:pPr>
      <w:r w:rsidRPr="000A4BB8">
        <w:rPr>
          <w:rFonts w:ascii="Courier New" w:hAnsi="Courier New" w:cs="Courier New"/>
        </w:rPr>
        <w:tab/>
      </w:r>
      <w:r w:rsidRPr="000A4BB8">
        <w:rPr>
          <w:rFonts w:ascii="Courier New" w:hAnsi="Courier New" w:cs="Courier New"/>
        </w:rPr>
        <w:tab/>
        <w:t>2.3</w:t>
      </w:r>
      <w:r w:rsidRPr="000A4BB8">
        <w:rPr>
          <w:rFonts w:ascii="Courier New" w:hAnsi="Courier New" w:cs="Courier New"/>
        </w:rPr>
        <w:t>、</w:t>
      </w:r>
      <w:r w:rsidR="002C21E5" w:rsidRPr="000A4BB8">
        <w:rPr>
          <w:rFonts w:ascii="Courier New" w:hAnsi="Courier New" w:cs="Courier New"/>
        </w:rPr>
        <w:t>配置静态</w:t>
      </w:r>
      <w:r w:rsidR="002C21E5" w:rsidRPr="000A4BB8">
        <w:rPr>
          <w:rFonts w:ascii="Courier New" w:hAnsi="Courier New" w:cs="Courier New"/>
        </w:rPr>
        <w:t>IP</w:t>
      </w:r>
    </w:p>
    <w:p w:rsidR="002C21E5" w:rsidRPr="000A4BB8" w:rsidRDefault="002C21E5">
      <w:pPr>
        <w:rPr>
          <w:rFonts w:ascii="Courier New" w:hAnsi="Courier New" w:cs="Courier New"/>
        </w:rPr>
      </w:pPr>
      <w:r w:rsidRPr="000A4BB8">
        <w:rPr>
          <w:rFonts w:ascii="Courier New" w:hAnsi="Courier New" w:cs="Courier New"/>
        </w:rPr>
        <w:tab/>
      </w:r>
      <w:r w:rsidRPr="000A4BB8">
        <w:rPr>
          <w:rFonts w:ascii="Courier New" w:hAnsi="Courier New" w:cs="Courier New"/>
        </w:rPr>
        <w:tab/>
        <w:t>2.4</w:t>
      </w:r>
      <w:r w:rsidRPr="000A4BB8">
        <w:rPr>
          <w:rFonts w:ascii="Courier New" w:hAnsi="Courier New" w:cs="Courier New"/>
        </w:rPr>
        <w:t>、安装远程连接工具</w:t>
      </w:r>
    </w:p>
    <w:p w:rsidR="002C21E5" w:rsidRPr="000A4BB8" w:rsidRDefault="002C21E5">
      <w:pPr>
        <w:rPr>
          <w:rFonts w:ascii="Courier New" w:hAnsi="Courier New" w:cs="Courier New"/>
        </w:rPr>
      </w:pP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t>2.4.1</w:t>
      </w:r>
      <w:r w:rsidRPr="000A4BB8">
        <w:rPr>
          <w:rFonts w:ascii="Courier New" w:hAnsi="Courier New" w:cs="Courier New"/>
        </w:rPr>
        <w:t>、远程终端命令工具</w:t>
      </w:r>
    </w:p>
    <w:p w:rsidR="002C21E5" w:rsidRPr="000A4BB8" w:rsidRDefault="002C21E5">
      <w:pPr>
        <w:rPr>
          <w:rFonts w:ascii="Courier New" w:hAnsi="Courier New" w:cs="Courier New"/>
        </w:rPr>
      </w:pP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t>2.4.2</w:t>
      </w:r>
      <w:r w:rsidRPr="000A4BB8">
        <w:rPr>
          <w:rFonts w:ascii="Courier New" w:hAnsi="Courier New" w:cs="Courier New"/>
        </w:rPr>
        <w:t>、远程</w:t>
      </w:r>
      <w:r w:rsidRPr="000A4BB8">
        <w:rPr>
          <w:rFonts w:ascii="Courier New" w:hAnsi="Courier New" w:cs="Courier New"/>
        </w:rPr>
        <w:t>FTP</w:t>
      </w:r>
      <w:r w:rsidRPr="000A4BB8">
        <w:rPr>
          <w:rFonts w:ascii="Courier New" w:hAnsi="Courier New" w:cs="Courier New"/>
        </w:rPr>
        <w:t>工具</w:t>
      </w:r>
    </w:p>
    <w:p w:rsidR="00247044" w:rsidRPr="000A4BB8" w:rsidRDefault="002C21E5">
      <w:pPr>
        <w:rPr>
          <w:rFonts w:ascii="Courier New" w:hAnsi="Courier New" w:cs="Courier New"/>
        </w:rPr>
      </w:pPr>
      <w:r w:rsidRPr="000A4BB8">
        <w:rPr>
          <w:rFonts w:ascii="Courier New" w:hAnsi="Courier New" w:cs="Courier New"/>
        </w:rPr>
        <w:tab/>
        <w:t>3</w:t>
      </w:r>
      <w:r w:rsidRPr="000A4BB8">
        <w:rPr>
          <w:rFonts w:ascii="Courier New" w:hAnsi="Courier New" w:cs="Courier New"/>
        </w:rPr>
        <w:t>、</w:t>
      </w:r>
      <w:r w:rsidRPr="000A4BB8">
        <w:rPr>
          <w:rFonts w:ascii="Courier New" w:hAnsi="Courier New" w:cs="Courier New"/>
        </w:rPr>
        <w:t>Linux</w:t>
      </w:r>
      <w:r w:rsidRPr="000A4BB8">
        <w:rPr>
          <w:rFonts w:ascii="Courier New" w:hAnsi="Courier New" w:cs="Courier New"/>
        </w:rPr>
        <w:t>的结构</w:t>
      </w:r>
    </w:p>
    <w:p w:rsidR="002C21E5" w:rsidRPr="000A4BB8" w:rsidRDefault="002C21E5">
      <w:pPr>
        <w:rPr>
          <w:rFonts w:ascii="Courier New" w:hAnsi="Courier New" w:cs="Courier New"/>
        </w:rPr>
      </w:pPr>
      <w:r w:rsidRPr="000A4BB8">
        <w:rPr>
          <w:rFonts w:ascii="Courier New" w:hAnsi="Courier New" w:cs="Courier New"/>
        </w:rPr>
        <w:tab/>
      </w:r>
      <w:r w:rsidRPr="000A4BB8">
        <w:rPr>
          <w:rFonts w:ascii="Courier New" w:hAnsi="Courier New" w:cs="Courier New"/>
        </w:rPr>
        <w:tab/>
        <w:t>3.1</w:t>
      </w:r>
      <w:r w:rsidRPr="000A4BB8">
        <w:rPr>
          <w:rFonts w:ascii="Courier New" w:hAnsi="Courier New" w:cs="Courier New"/>
        </w:rPr>
        <w:t>、</w:t>
      </w:r>
      <w:r w:rsidRPr="000A4BB8">
        <w:rPr>
          <w:rFonts w:ascii="Courier New" w:hAnsi="Courier New" w:cs="Courier New"/>
        </w:rPr>
        <w:t>Linux</w:t>
      </w:r>
      <w:r w:rsidRPr="000A4BB8">
        <w:rPr>
          <w:rFonts w:ascii="Courier New" w:hAnsi="Courier New" w:cs="Courier New"/>
        </w:rPr>
        <w:t>组成</w:t>
      </w:r>
    </w:p>
    <w:p w:rsidR="002C21E5" w:rsidRPr="000A4BB8" w:rsidRDefault="002C21E5">
      <w:pPr>
        <w:rPr>
          <w:rFonts w:ascii="Courier New" w:hAnsi="Courier New" w:cs="Courier New"/>
        </w:rPr>
      </w:pPr>
      <w:r w:rsidRPr="000A4BB8">
        <w:rPr>
          <w:rFonts w:ascii="Courier New" w:hAnsi="Courier New" w:cs="Courier New"/>
        </w:rPr>
        <w:tab/>
      </w:r>
      <w:r w:rsidRPr="000A4BB8">
        <w:rPr>
          <w:rFonts w:ascii="Courier New" w:hAnsi="Courier New" w:cs="Courier New"/>
        </w:rPr>
        <w:tab/>
        <w:t>3.2</w:t>
      </w:r>
      <w:r w:rsidRPr="000A4BB8">
        <w:rPr>
          <w:rFonts w:ascii="Courier New" w:hAnsi="Courier New" w:cs="Courier New"/>
        </w:rPr>
        <w:t>、</w:t>
      </w:r>
      <w:r w:rsidRPr="000A4BB8">
        <w:rPr>
          <w:rFonts w:ascii="Courier New" w:hAnsi="Courier New" w:cs="Courier New"/>
        </w:rPr>
        <w:t>Linux</w:t>
      </w:r>
      <w:r w:rsidRPr="000A4BB8">
        <w:rPr>
          <w:rFonts w:ascii="Courier New" w:hAnsi="Courier New" w:cs="Courier New"/>
        </w:rPr>
        <w:t>目录结构</w:t>
      </w:r>
    </w:p>
    <w:p w:rsidR="00247044" w:rsidRPr="000A4BB8" w:rsidRDefault="002C21E5">
      <w:pPr>
        <w:rPr>
          <w:rFonts w:ascii="Courier New" w:hAnsi="Courier New" w:cs="Courier New"/>
        </w:rPr>
      </w:pPr>
      <w:r w:rsidRPr="000A4BB8">
        <w:rPr>
          <w:rFonts w:ascii="Courier New" w:hAnsi="Courier New" w:cs="Courier New"/>
        </w:rPr>
        <w:tab/>
        <w:t>4</w:t>
      </w:r>
      <w:r w:rsidRPr="000A4BB8">
        <w:rPr>
          <w:rFonts w:ascii="Courier New" w:hAnsi="Courier New" w:cs="Courier New"/>
        </w:rPr>
        <w:t>、</w:t>
      </w:r>
      <w:r w:rsidRPr="000A4BB8">
        <w:rPr>
          <w:rFonts w:ascii="Courier New" w:hAnsi="Courier New" w:cs="Courier New"/>
        </w:rPr>
        <w:t>Linux</w:t>
      </w:r>
      <w:r w:rsidR="00FE21C7" w:rsidRPr="000A4BB8">
        <w:rPr>
          <w:rFonts w:ascii="Courier New" w:hAnsi="Courier New" w:cs="Courier New"/>
        </w:rPr>
        <w:t>基本</w:t>
      </w:r>
      <w:r w:rsidRPr="000A4BB8">
        <w:rPr>
          <w:rFonts w:ascii="Courier New" w:hAnsi="Courier New" w:cs="Courier New"/>
        </w:rPr>
        <w:t>命令</w:t>
      </w:r>
    </w:p>
    <w:p w:rsidR="00247044" w:rsidRPr="000A4BB8" w:rsidRDefault="002C21E5">
      <w:pPr>
        <w:rPr>
          <w:rFonts w:ascii="Courier New" w:hAnsi="Courier New" w:cs="Courier New"/>
        </w:rPr>
      </w:pPr>
      <w:r w:rsidRPr="000A4BB8">
        <w:rPr>
          <w:rFonts w:ascii="Courier New" w:hAnsi="Courier New" w:cs="Courier New"/>
        </w:rPr>
        <w:tab/>
      </w:r>
      <w:r w:rsidRPr="000A4BB8">
        <w:rPr>
          <w:rFonts w:ascii="Courier New" w:hAnsi="Courier New" w:cs="Courier New"/>
        </w:rPr>
        <w:tab/>
        <w:t>4.1</w:t>
      </w:r>
      <w:r w:rsidRPr="000A4BB8">
        <w:rPr>
          <w:rFonts w:ascii="Courier New" w:hAnsi="Courier New" w:cs="Courier New"/>
        </w:rPr>
        <w:t>、目录操作命令</w:t>
      </w:r>
    </w:p>
    <w:p w:rsidR="002C21E5" w:rsidRPr="000A4BB8" w:rsidRDefault="002C21E5">
      <w:pPr>
        <w:rPr>
          <w:rFonts w:ascii="Courier New" w:hAnsi="Courier New" w:cs="Courier New"/>
        </w:rPr>
      </w:pPr>
      <w:r w:rsidRPr="000A4BB8">
        <w:rPr>
          <w:rFonts w:ascii="Courier New" w:hAnsi="Courier New" w:cs="Courier New"/>
        </w:rPr>
        <w:tab/>
      </w:r>
      <w:r w:rsidRPr="000A4BB8">
        <w:rPr>
          <w:rFonts w:ascii="Courier New" w:hAnsi="Courier New" w:cs="Courier New"/>
        </w:rPr>
        <w:tab/>
        <w:t>4.2</w:t>
      </w:r>
      <w:r w:rsidRPr="000A4BB8">
        <w:rPr>
          <w:rFonts w:ascii="Courier New" w:hAnsi="Courier New" w:cs="Courier New"/>
        </w:rPr>
        <w:t>、文件操作命令</w:t>
      </w:r>
    </w:p>
    <w:p w:rsidR="002C21E5" w:rsidRPr="000A4BB8" w:rsidRDefault="002C21E5">
      <w:pPr>
        <w:rPr>
          <w:rFonts w:ascii="Courier New" w:hAnsi="Courier New" w:cs="Courier New"/>
        </w:rPr>
      </w:pPr>
      <w:r w:rsidRPr="000A4BB8">
        <w:rPr>
          <w:rFonts w:ascii="Courier New" w:hAnsi="Courier New" w:cs="Courier New"/>
        </w:rPr>
        <w:tab/>
      </w:r>
      <w:r w:rsidRPr="000A4BB8">
        <w:rPr>
          <w:rFonts w:ascii="Courier New" w:hAnsi="Courier New" w:cs="Courier New"/>
        </w:rPr>
        <w:tab/>
        <w:t>4.3</w:t>
      </w:r>
      <w:r w:rsidRPr="000A4BB8">
        <w:rPr>
          <w:rFonts w:ascii="Courier New" w:hAnsi="Courier New" w:cs="Courier New"/>
        </w:rPr>
        <w:t>、复制和剪切命令</w:t>
      </w:r>
    </w:p>
    <w:p w:rsidR="00272794" w:rsidRPr="000A4BB8" w:rsidRDefault="00272794">
      <w:pPr>
        <w:rPr>
          <w:rFonts w:ascii="Courier New" w:hAnsi="Courier New" w:cs="Courier New"/>
        </w:rPr>
      </w:pPr>
      <w:r w:rsidRPr="000A4BB8">
        <w:rPr>
          <w:rFonts w:ascii="Courier New" w:hAnsi="Courier New" w:cs="Courier New"/>
        </w:rPr>
        <w:tab/>
      </w:r>
      <w:r w:rsidRPr="000A4BB8">
        <w:rPr>
          <w:rFonts w:ascii="Courier New" w:hAnsi="Courier New" w:cs="Courier New"/>
        </w:rPr>
        <w:tab/>
        <w:t>4.4</w:t>
      </w:r>
      <w:r w:rsidRPr="000A4BB8">
        <w:rPr>
          <w:rFonts w:ascii="Courier New" w:hAnsi="Courier New" w:cs="Courier New"/>
        </w:rPr>
        <w:t>、打包和解压命令</w:t>
      </w:r>
    </w:p>
    <w:p w:rsidR="002C21E5" w:rsidRPr="000A4BB8" w:rsidRDefault="00272794">
      <w:pPr>
        <w:rPr>
          <w:rFonts w:ascii="Courier New" w:hAnsi="Courier New" w:cs="Courier New"/>
        </w:rPr>
      </w:pPr>
      <w:r w:rsidRPr="000A4BB8">
        <w:rPr>
          <w:rFonts w:ascii="Courier New" w:hAnsi="Courier New" w:cs="Courier New"/>
        </w:rPr>
        <w:tab/>
      </w:r>
      <w:r w:rsidRPr="000A4BB8">
        <w:rPr>
          <w:rFonts w:ascii="Courier New" w:hAnsi="Courier New" w:cs="Courier New"/>
        </w:rPr>
        <w:tab/>
        <w:t>4.5</w:t>
      </w:r>
      <w:r w:rsidR="002C21E5" w:rsidRPr="000A4BB8">
        <w:rPr>
          <w:rFonts w:ascii="Courier New" w:hAnsi="Courier New" w:cs="Courier New"/>
        </w:rPr>
        <w:t>、查看文件内容命令</w:t>
      </w:r>
    </w:p>
    <w:p w:rsidR="002C21E5" w:rsidRPr="000A4BB8" w:rsidRDefault="00272794">
      <w:pPr>
        <w:rPr>
          <w:rFonts w:ascii="Courier New" w:hAnsi="Courier New" w:cs="Courier New"/>
        </w:rPr>
      </w:pPr>
      <w:r w:rsidRPr="000A4BB8">
        <w:rPr>
          <w:rFonts w:ascii="Courier New" w:hAnsi="Courier New" w:cs="Courier New"/>
        </w:rPr>
        <w:tab/>
      </w:r>
      <w:r w:rsidRPr="000A4BB8">
        <w:rPr>
          <w:rFonts w:ascii="Courier New" w:hAnsi="Courier New" w:cs="Courier New"/>
        </w:rPr>
        <w:tab/>
        <w:t>4.6</w:t>
      </w:r>
      <w:r w:rsidR="002C21E5" w:rsidRPr="000A4BB8">
        <w:rPr>
          <w:rFonts w:ascii="Courier New" w:hAnsi="Courier New" w:cs="Courier New"/>
        </w:rPr>
        <w:t>、修改文件内容</w:t>
      </w:r>
      <w:r w:rsidR="002C21E5" w:rsidRPr="000A4BB8">
        <w:rPr>
          <w:rFonts w:ascii="Courier New" w:hAnsi="Courier New" w:cs="Courier New"/>
        </w:rPr>
        <w:t>vi</w:t>
      </w:r>
      <w:r w:rsidR="00DB7D1C" w:rsidRPr="000A4BB8">
        <w:rPr>
          <w:rFonts w:ascii="Courier New" w:hAnsi="Courier New" w:cs="Courier New"/>
        </w:rPr>
        <w:t>m</w:t>
      </w:r>
      <w:r w:rsidR="002C21E5" w:rsidRPr="000A4BB8">
        <w:rPr>
          <w:rFonts w:ascii="Courier New" w:hAnsi="Courier New" w:cs="Courier New"/>
        </w:rPr>
        <w:t>编辑器</w:t>
      </w:r>
    </w:p>
    <w:p w:rsidR="002C21E5" w:rsidRPr="000A4BB8" w:rsidRDefault="002C21E5">
      <w:pPr>
        <w:rPr>
          <w:rFonts w:ascii="Courier New" w:hAnsi="Courier New" w:cs="Courier New"/>
        </w:rPr>
      </w:pP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t>4.5.1</w:t>
      </w:r>
      <w:r w:rsidRPr="000A4BB8">
        <w:rPr>
          <w:rFonts w:ascii="Courier New" w:hAnsi="Courier New" w:cs="Courier New"/>
        </w:rPr>
        <w:t>、</w:t>
      </w:r>
      <w:r w:rsidRPr="000A4BB8">
        <w:rPr>
          <w:rFonts w:ascii="Courier New" w:hAnsi="Courier New" w:cs="Courier New"/>
        </w:rPr>
        <w:t>vi</w:t>
      </w:r>
      <w:r w:rsidR="00DB7D1C" w:rsidRPr="000A4BB8">
        <w:rPr>
          <w:rFonts w:ascii="Courier New" w:hAnsi="Courier New" w:cs="Courier New"/>
        </w:rPr>
        <w:t>m</w:t>
      </w:r>
      <w:r w:rsidRPr="000A4BB8">
        <w:rPr>
          <w:rFonts w:ascii="Courier New" w:hAnsi="Courier New" w:cs="Courier New"/>
        </w:rPr>
        <w:t>的三种模式</w:t>
      </w:r>
      <w:r w:rsidR="00DB7D1C" w:rsidRPr="000A4BB8">
        <w:rPr>
          <w:rFonts w:ascii="Courier New" w:hAnsi="Courier New" w:cs="Courier New"/>
        </w:rPr>
        <w:t>介绍</w:t>
      </w:r>
    </w:p>
    <w:p w:rsidR="002C21E5" w:rsidRPr="000A4BB8" w:rsidRDefault="002C21E5">
      <w:pPr>
        <w:rPr>
          <w:rFonts w:ascii="Courier New" w:hAnsi="Courier New" w:cs="Courier New"/>
        </w:rPr>
      </w:pP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t>4.5.2</w:t>
      </w:r>
      <w:r w:rsidRPr="000A4BB8">
        <w:rPr>
          <w:rFonts w:ascii="Courier New" w:hAnsi="Courier New" w:cs="Courier New"/>
        </w:rPr>
        <w:t>、</w:t>
      </w:r>
      <w:r w:rsidR="00DB7D1C" w:rsidRPr="000A4BB8">
        <w:rPr>
          <w:rFonts w:ascii="Courier New" w:hAnsi="Courier New" w:cs="Courier New"/>
        </w:rPr>
        <w:t>编辑模式</w:t>
      </w:r>
    </w:p>
    <w:p w:rsidR="00DB7D1C" w:rsidRPr="000A4BB8" w:rsidRDefault="00DB7D1C">
      <w:pPr>
        <w:rPr>
          <w:rFonts w:ascii="Courier New" w:hAnsi="Courier New" w:cs="Courier New"/>
        </w:rPr>
      </w:pP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t>4.5.3</w:t>
      </w:r>
      <w:r w:rsidRPr="000A4BB8">
        <w:rPr>
          <w:rFonts w:ascii="Courier New" w:hAnsi="Courier New" w:cs="Courier New"/>
        </w:rPr>
        <w:t>、底行模式</w:t>
      </w:r>
    </w:p>
    <w:p w:rsidR="00DB7D1C" w:rsidRPr="000A4BB8" w:rsidRDefault="00DB7D1C">
      <w:pPr>
        <w:rPr>
          <w:rFonts w:ascii="Courier New" w:hAnsi="Courier New" w:cs="Courier New"/>
        </w:rPr>
      </w:pP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t>4.5.6</w:t>
      </w:r>
      <w:r w:rsidRPr="000A4BB8">
        <w:rPr>
          <w:rFonts w:ascii="Courier New" w:hAnsi="Courier New" w:cs="Courier New"/>
        </w:rPr>
        <w:t>、命令模式</w:t>
      </w:r>
    </w:p>
    <w:p w:rsidR="00FE21C7" w:rsidRPr="000A4BB8" w:rsidRDefault="00FE21C7">
      <w:pPr>
        <w:rPr>
          <w:rFonts w:ascii="Courier New" w:hAnsi="Courier New" w:cs="Courier New"/>
        </w:rPr>
      </w:pPr>
      <w:r w:rsidRPr="000A4BB8">
        <w:rPr>
          <w:rFonts w:ascii="Courier New" w:hAnsi="Courier New" w:cs="Courier New"/>
        </w:rPr>
        <w:tab/>
      </w:r>
      <w:r w:rsidRPr="000A4BB8">
        <w:rPr>
          <w:rFonts w:ascii="Courier New" w:hAnsi="Courier New" w:cs="Courier New"/>
        </w:rPr>
        <w:tab/>
        <w:t>4.7</w:t>
      </w:r>
      <w:r w:rsidRPr="000A4BB8">
        <w:rPr>
          <w:rFonts w:ascii="Courier New" w:hAnsi="Courier New" w:cs="Courier New"/>
        </w:rPr>
        <w:t>、组合命令</w:t>
      </w:r>
    </w:p>
    <w:p w:rsidR="00FE21C7" w:rsidRPr="000A4BB8" w:rsidRDefault="00FE21C7">
      <w:pPr>
        <w:rPr>
          <w:rFonts w:ascii="Courier New" w:hAnsi="Courier New" w:cs="Courier New"/>
        </w:rPr>
      </w:pP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t>4.7.1</w:t>
      </w:r>
      <w:r w:rsidRPr="000A4BB8">
        <w:rPr>
          <w:rFonts w:ascii="Courier New" w:hAnsi="Courier New" w:cs="Courier New"/>
        </w:rPr>
        <w:t>、数据传递</w:t>
      </w:r>
    </w:p>
    <w:p w:rsidR="00FE21C7" w:rsidRPr="000A4BB8" w:rsidRDefault="00FE21C7">
      <w:pPr>
        <w:rPr>
          <w:rFonts w:ascii="Courier New" w:hAnsi="Courier New" w:cs="Courier New"/>
        </w:rPr>
      </w:pP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t>4.7.2</w:t>
      </w:r>
      <w:r w:rsidRPr="000A4BB8">
        <w:rPr>
          <w:rFonts w:ascii="Courier New" w:hAnsi="Courier New" w:cs="Courier New"/>
        </w:rPr>
        <w:t>、逻辑控制</w:t>
      </w:r>
      <w:r w:rsidRPr="000A4BB8">
        <w:rPr>
          <w:rFonts w:ascii="Courier New" w:hAnsi="Courier New" w:cs="Courier New"/>
        </w:rPr>
        <w:t xml:space="preserve">&amp;&amp; </w:t>
      </w:r>
      <w:r w:rsidRPr="000A4BB8">
        <w:rPr>
          <w:rFonts w:ascii="Courier New" w:hAnsi="Courier New" w:cs="Courier New"/>
        </w:rPr>
        <w:t>和</w:t>
      </w:r>
      <w:r w:rsidRPr="000A4BB8">
        <w:rPr>
          <w:rFonts w:ascii="Courier New" w:hAnsi="Courier New" w:cs="Courier New"/>
        </w:rPr>
        <w:t xml:space="preserve"> ||</w:t>
      </w:r>
    </w:p>
    <w:p w:rsidR="00BD5692" w:rsidRPr="000A4BB8" w:rsidRDefault="00BD5692">
      <w:pPr>
        <w:rPr>
          <w:rFonts w:ascii="Courier New" w:hAnsi="Courier New" w:cs="Courier New"/>
        </w:rPr>
      </w:pPr>
    </w:p>
    <w:p w:rsidR="00CA0993" w:rsidRPr="000A4BB8" w:rsidRDefault="00CA0993">
      <w:pPr>
        <w:rPr>
          <w:rFonts w:ascii="Courier New" w:hAnsi="Courier New" w:cs="Courier New"/>
        </w:rPr>
      </w:pPr>
    </w:p>
    <w:p w:rsidR="00CA0993" w:rsidRPr="000A4BB8" w:rsidRDefault="008934A7" w:rsidP="008934A7">
      <w:pPr>
        <w:pStyle w:val="1"/>
        <w:numPr>
          <w:ilvl w:val="0"/>
          <w:numId w:val="0"/>
        </w:numPr>
        <w:ind w:left="425"/>
        <w:rPr>
          <w:rFonts w:ascii="Courier New" w:hAnsi="Courier New" w:cs="Courier New"/>
        </w:rPr>
      </w:pPr>
      <w:r w:rsidRPr="000A4BB8">
        <w:rPr>
          <w:rFonts w:ascii="Courier New" w:hAnsi="Courier New" w:cs="Courier New"/>
        </w:rPr>
        <w:t>教学笔记</w:t>
      </w:r>
    </w:p>
    <w:p w:rsidR="00CA0993" w:rsidRPr="000A4BB8" w:rsidRDefault="00CA0993">
      <w:pPr>
        <w:rPr>
          <w:rFonts w:ascii="Courier New" w:hAnsi="Courier New" w:cs="Courier New"/>
        </w:rPr>
      </w:pPr>
    </w:p>
    <w:p w:rsidR="00CB2D94" w:rsidRPr="000A4BB8" w:rsidRDefault="00CB2D94" w:rsidP="00480799">
      <w:pPr>
        <w:pStyle w:val="1"/>
        <w:rPr>
          <w:rFonts w:ascii="Courier New" w:hAnsi="Courier New" w:cs="Courier New"/>
        </w:rPr>
      </w:pPr>
      <w:r w:rsidRPr="000A4BB8">
        <w:rPr>
          <w:rFonts w:ascii="Courier New" w:hAnsi="Courier New" w:cs="Courier New"/>
        </w:rPr>
        <w:t>Linux</w:t>
      </w:r>
      <w:r w:rsidRPr="000A4BB8">
        <w:rPr>
          <w:rFonts w:ascii="Courier New" w:hAnsi="Courier New" w:cs="Courier New"/>
        </w:rPr>
        <w:t>概述</w:t>
      </w:r>
    </w:p>
    <w:p w:rsidR="00480799" w:rsidRPr="000A4BB8" w:rsidRDefault="00480799" w:rsidP="00480799">
      <w:pPr>
        <w:pStyle w:val="2"/>
        <w:rPr>
          <w:rFonts w:ascii="Courier New" w:hAnsi="Courier New" w:cs="Courier New"/>
        </w:rPr>
      </w:pPr>
      <w:r w:rsidRPr="000A4BB8">
        <w:rPr>
          <w:rFonts w:ascii="Courier New" w:hAnsi="Courier New" w:cs="Courier New"/>
        </w:rPr>
        <w:t>了解</w:t>
      </w:r>
      <w:r w:rsidRPr="000A4BB8">
        <w:rPr>
          <w:rFonts w:ascii="Courier New" w:hAnsi="Courier New" w:cs="Courier New"/>
        </w:rPr>
        <w:t>Unix</w:t>
      </w:r>
      <w:r w:rsidRPr="000A4BB8">
        <w:rPr>
          <w:rFonts w:ascii="Courier New" w:hAnsi="Courier New" w:cs="Courier New"/>
        </w:rPr>
        <w:t>系统</w:t>
      </w:r>
    </w:p>
    <w:p w:rsidR="00071D74" w:rsidRPr="000A4BB8" w:rsidRDefault="00071D74" w:rsidP="00071D74">
      <w:pPr>
        <w:numPr>
          <w:ilvl w:val="0"/>
          <w:numId w:val="5"/>
        </w:numPr>
        <w:tabs>
          <w:tab w:val="left" w:pos="720"/>
        </w:tabs>
        <w:rPr>
          <w:rFonts w:ascii="Courier New" w:eastAsia="宋体" w:hAnsi="Courier New" w:cs="Courier New"/>
        </w:rPr>
      </w:pPr>
      <w:r w:rsidRPr="000A4BB8">
        <w:rPr>
          <w:rFonts w:ascii="Courier New" w:eastAsia="宋体" w:hAnsi="Courier New" w:cs="Courier New"/>
        </w:rPr>
        <w:t>Unix</w:t>
      </w:r>
      <w:r w:rsidRPr="000A4BB8">
        <w:rPr>
          <w:rFonts w:ascii="Courier New" w:eastAsia="宋体" w:hAnsi="Courier New" w:cs="Courier New"/>
        </w:rPr>
        <w:t>是一个强大的多用户、多任务操作系统。</w:t>
      </w:r>
    </w:p>
    <w:p w:rsidR="00071D74" w:rsidRPr="000A4BB8" w:rsidRDefault="00071D74" w:rsidP="00071D74">
      <w:pPr>
        <w:numPr>
          <w:ilvl w:val="0"/>
          <w:numId w:val="5"/>
        </w:numPr>
        <w:tabs>
          <w:tab w:val="left" w:pos="720"/>
        </w:tabs>
        <w:rPr>
          <w:rFonts w:ascii="Courier New" w:eastAsia="宋体" w:hAnsi="Courier New" w:cs="Courier New"/>
        </w:rPr>
      </w:pPr>
      <w:r w:rsidRPr="000A4BB8">
        <w:rPr>
          <w:rFonts w:ascii="Courier New" w:eastAsia="宋体" w:hAnsi="Courier New" w:cs="Courier New"/>
        </w:rPr>
        <w:t>于</w:t>
      </w:r>
      <w:r w:rsidRPr="000A4BB8">
        <w:rPr>
          <w:rFonts w:ascii="Courier New" w:eastAsia="宋体" w:hAnsi="Courier New" w:cs="Courier New"/>
        </w:rPr>
        <w:t>1969</w:t>
      </w:r>
      <w:r w:rsidRPr="000A4BB8">
        <w:rPr>
          <w:rFonts w:ascii="Courier New" w:eastAsia="宋体" w:hAnsi="Courier New" w:cs="Courier New"/>
        </w:rPr>
        <w:t>年在</w:t>
      </w:r>
      <w:r w:rsidRPr="000A4BB8">
        <w:rPr>
          <w:rFonts w:ascii="Courier New" w:eastAsia="宋体" w:hAnsi="Courier New" w:cs="Courier New"/>
        </w:rPr>
        <w:t>AT&amp;T</w:t>
      </w:r>
      <w:r w:rsidRPr="000A4BB8">
        <w:rPr>
          <w:rFonts w:ascii="Courier New" w:eastAsia="宋体" w:hAnsi="Courier New" w:cs="Courier New"/>
        </w:rPr>
        <w:t>的贝尔实验室开发。</w:t>
      </w:r>
    </w:p>
    <w:p w:rsidR="00071D74" w:rsidRPr="000A4BB8" w:rsidRDefault="00071D74" w:rsidP="00071D74">
      <w:pPr>
        <w:numPr>
          <w:ilvl w:val="0"/>
          <w:numId w:val="5"/>
        </w:numPr>
        <w:tabs>
          <w:tab w:val="left" w:pos="720"/>
        </w:tabs>
        <w:rPr>
          <w:rFonts w:ascii="Courier New" w:eastAsia="宋体" w:hAnsi="Courier New" w:cs="Courier New"/>
        </w:rPr>
      </w:pPr>
      <w:r w:rsidRPr="000A4BB8">
        <w:rPr>
          <w:rFonts w:ascii="Courier New" w:eastAsia="宋体" w:hAnsi="Courier New" w:cs="Courier New"/>
        </w:rPr>
        <w:t>UNIX</w:t>
      </w:r>
      <w:r w:rsidRPr="000A4BB8">
        <w:rPr>
          <w:rFonts w:ascii="Courier New" w:eastAsia="宋体" w:hAnsi="Courier New" w:cs="Courier New"/>
        </w:rPr>
        <w:t>的商标权由国际开放标准组织（</w:t>
      </w:r>
      <w:r w:rsidRPr="000A4BB8">
        <w:rPr>
          <w:rFonts w:ascii="Courier New" w:eastAsia="宋体" w:hAnsi="Courier New" w:cs="Courier New"/>
        </w:rPr>
        <w:t>The Open Group</w:t>
      </w:r>
      <w:r w:rsidRPr="000A4BB8">
        <w:rPr>
          <w:rFonts w:ascii="Courier New" w:eastAsia="宋体" w:hAnsi="Courier New" w:cs="Courier New"/>
        </w:rPr>
        <w:t>）所拥有。</w:t>
      </w:r>
    </w:p>
    <w:p w:rsidR="00071D74" w:rsidRDefault="00071D74" w:rsidP="00071D74">
      <w:pPr>
        <w:numPr>
          <w:ilvl w:val="0"/>
          <w:numId w:val="5"/>
        </w:numPr>
        <w:tabs>
          <w:tab w:val="left" w:pos="720"/>
        </w:tabs>
        <w:rPr>
          <w:rFonts w:ascii="Courier New" w:eastAsia="宋体" w:hAnsi="Courier New" w:cs="Courier New"/>
        </w:rPr>
      </w:pPr>
      <w:r w:rsidRPr="000A4BB8">
        <w:rPr>
          <w:rFonts w:ascii="Courier New" w:eastAsia="宋体" w:hAnsi="Courier New" w:cs="Courier New"/>
        </w:rPr>
        <w:t>UNIX</w:t>
      </w:r>
      <w:r w:rsidRPr="000A4BB8">
        <w:rPr>
          <w:rFonts w:ascii="Courier New" w:eastAsia="宋体" w:hAnsi="Courier New" w:cs="Courier New"/>
        </w:rPr>
        <w:t>操作系统是商业版，需要收费，价格比</w:t>
      </w:r>
      <w:r w:rsidRPr="000A4BB8">
        <w:rPr>
          <w:rFonts w:ascii="Courier New" w:eastAsia="宋体" w:hAnsi="Courier New" w:cs="Courier New"/>
        </w:rPr>
        <w:t>Microsoft Windows</w:t>
      </w:r>
      <w:r w:rsidRPr="000A4BB8">
        <w:rPr>
          <w:rFonts w:ascii="Courier New" w:eastAsia="宋体" w:hAnsi="Courier New" w:cs="Courier New"/>
        </w:rPr>
        <w:t>正版要贵一些。</w:t>
      </w:r>
    </w:p>
    <w:p w:rsidR="005D4470" w:rsidRDefault="005D4470" w:rsidP="004E5F4F">
      <w:pPr>
        <w:rPr>
          <w:rFonts w:ascii="Courier New" w:eastAsia="宋体" w:hAnsi="Courier New" w:cs="Courier New"/>
        </w:rPr>
      </w:pPr>
    </w:p>
    <w:p w:rsidR="005D4470" w:rsidRPr="000A4BB8" w:rsidRDefault="005D4470" w:rsidP="000038AA">
      <w:pPr>
        <w:rPr>
          <w:rFonts w:ascii="Courier New" w:eastAsia="宋体" w:hAnsi="Courier New" w:cs="Courier New"/>
        </w:rPr>
      </w:pPr>
    </w:p>
    <w:p w:rsidR="00480799" w:rsidRPr="000A4BB8" w:rsidRDefault="0029502E" w:rsidP="0029502E">
      <w:pPr>
        <w:pStyle w:val="2"/>
        <w:rPr>
          <w:rFonts w:ascii="Courier New" w:hAnsi="Courier New" w:cs="Courier New"/>
        </w:rPr>
      </w:pPr>
      <w:r w:rsidRPr="000A4BB8">
        <w:rPr>
          <w:rFonts w:ascii="Courier New" w:hAnsi="Courier New" w:cs="Courier New"/>
        </w:rPr>
        <w:t>了解</w:t>
      </w:r>
      <w:r w:rsidRPr="000A4BB8">
        <w:rPr>
          <w:rFonts w:ascii="Courier New" w:hAnsi="Courier New" w:cs="Courier New"/>
        </w:rPr>
        <w:t>Linux</w:t>
      </w:r>
      <w:r w:rsidRPr="000A4BB8">
        <w:rPr>
          <w:rFonts w:ascii="Courier New" w:hAnsi="Courier New" w:cs="Courier New"/>
        </w:rPr>
        <w:t>发展</w:t>
      </w:r>
      <w:r w:rsidR="005B470D" w:rsidRPr="000A4BB8">
        <w:rPr>
          <w:rFonts w:ascii="Courier New" w:hAnsi="Courier New" w:cs="Courier New"/>
        </w:rPr>
        <w:t>历史</w:t>
      </w:r>
    </w:p>
    <w:p w:rsidR="00480799" w:rsidRPr="000A4BB8" w:rsidRDefault="0029502E" w:rsidP="00480799">
      <w:pPr>
        <w:rPr>
          <w:rFonts w:ascii="Courier New" w:eastAsia="宋体" w:hAnsi="Courier New" w:cs="Courier New"/>
        </w:rPr>
      </w:pPr>
      <w:r w:rsidRPr="000A4BB8">
        <w:rPr>
          <w:rFonts w:ascii="Courier New" w:eastAsia="宋体" w:hAnsi="Courier New" w:cs="Courier New"/>
          <w:noProof/>
        </w:rPr>
        <w:drawing>
          <wp:inline distT="0" distB="0" distL="0" distR="0">
            <wp:extent cx="2171700" cy="2038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2038350"/>
                    </a:xfrm>
                    <a:prstGeom prst="rect">
                      <a:avLst/>
                    </a:prstGeom>
                    <a:noFill/>
                    <a:ln>
                      <a:noFill/>
                    </a:ln>
                  </pic:spPr>
                </pic:pic>
              </a:graphicData>
            </a:graphic>
          </wp:inline>
        </w:drawing>
      </w:r>
      <w:r w:rsidR="00FE1F44" w:rsidRPr="000A4BB8">
        <w:rPr>
          <w:rFonts w:ascii="Courier New" w:hAnsi="Courier New" w:cs="Courier New"/>
          <w:noProof/>
        </w:rPr>
        <w:drawing>
          <wp:inline distT="0" distB="0" distL="0" distR="0" wp14:anchorId="16F82F79" wp14:editId="212AAA1A">
            <wp:extent cx="27146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2076450"/>
                    </a:xfrm>
                    <a:prstGeom prst="rect">
                      <a:avLst/>
                    </a:prstGeom>
                  </pic:spPr>
                </pic:pic>
              </a:graphicData>
            </a:graphic>
          </wp:inline>
        </w:drawing>
      </w:r>
    </w:p>
    <w:p w:rsidR="00480799" w:rsidRPr="000A4BB8" w:rsidRDefault="003875FF" w:rsidP="003875FF">
      <w:pPr>
        <w:rPr>
          <w:rFonts w:ascii="Courier New" w:hAnsi="Courier New" w:cs="Courier New"/>
        </w:rPr>
      </w:pPr>
      <w:r w:rsidRPr="000A4BB8">
        <w:rPr>
          <w:rFonts w:ascii="Courier New" w:hAnsi="Courier New" w:cs="Courier New"/>
          <w:noProof/>
        </w:rPr>
        <w:drawing>
          <wp:inline distT="0" distB="0" distL="0" distR="0" wp14:anchorId="47DDE25E" wp14:editId="7049CF47">
            <wp:extent cx="6429375" cy="2886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9375" cy="2886075"/>
                    </a:xfrm>
                    <a:prstGeom prst="rect">
                      <a:avLst/>
                    </a:prstGeom>
                  </pic:spPr>
                </pic:pic>
              </a:graphicData>
            </a:graphic>
          </wp:inline>
        </w:drawing>
      </w:r>
    </w:p>
    <w:p w:rsidR="00495373" w:rsidRPr="000A4BB8" w:rsidRDefault="00495373" w:rsidP="007F65B4">
      <w:pPr>
        <w:rPr>
          <w:rFonts w:ascii="Courier New" w:hAnsi="Courier New" w:cs="Courier New"/>
        </w:rPr>
      </w:pPr>
    </w:p>
    <w:p w:rsidR="007F65B4" w:rsidRPr="000A4BB8" w:rsidRDefault="007F65B4" w:rsidP="007F65B4">
      <w:pPr>
        <w:numPr>
          <w:ilvl w:val="0"/>
          <w:numId w:val="6"/>
        </w:numPr>
        <w:tabs>
          <w:tab w:val="left" w:pos="720"/>
        </w:tabs>
        <w:rPr>
          <w:rFonts w:ascii="Courier New" w:eastAsia="宋体" w:hAnsi="Courier New" w:cs="Courier New"/>
        </w:rPr>
      </w:pPr>
      <w:r w:rsidRPr="000A4BB8">
        <w:rPr>
          <w:rFonts w:ascii="Courier New" w:eastAsia="宋体" w:hAnsi="Courier New" w:cs="Courier New"/>
        </w:rPr>
        <w:t>Linux</w:t>
      </w:r>
      <w:r w:rsidRPr="000A4BB8">
        <w:rPr>
          <w:rFonts w:ascii="Courier New" w:eastAsia="宋体" w:hAnsi="Courier New" w:cs="Courier New"/>
        </w:rPr>
        <w:t>是基于</w:t>
      </w:r>
      <w:r w:rsidRPr="000A4BB8">
        <w:rPr>
          <w:rFonts w:ascii="Courier New" w:eastAsia="宋体" w:hAnsi="Courier New" w:cs="Courier New"/>
        </w:rPr>
        <w:t>Unix</w:t>
      </w:r>
      <w:r w:rsidRPr="000A4BB8">
        <w:rPr>
          <w:rFonts w:ascii="Courier New" w:eastAsia="宋体" w:hAnsi="Courier New" w:cs="Courier New"/>
        </w:rPr>
        <w:t>的。</w:t>
      </w:r>
    </w:p>
    <w:p w:rsidR="007F65B4" w:rsidRPr="000A4BB8" w:rsidRDefault="007F65B4" w:rsidP="007F65B4">
      <w:pPr>
        <w:numPr>
          <w:ilvl w:val="0"/>
          <w:numId w:val="6"/>
        </w:numPr>
        <w:tabs>
          <w:tab w:val="left" w:pos="720"/>
        </w:tabs>
        <w:rPr>
          <w:rFonts w:ascii="Courier New" w:eastAsia="宋体" w:hAnsi="Courier New" w:cs="Courier New"/>
        </w:rPr>
      </w:pPr>
      <w:r w:rsidRPr="000A4BB8">
        <w:rPr>
          <w:rFonts w:ascii="Courier New" w:eastAsia="宋体" w:hAnsi="Courier New" w:cs="Courier New"/>
        </w:rPr>
        <w:t>诞生于</w:t>
      </w:r>
      <w:r w:rsidRPr="000A4BB8">
        <w:rPr>
          <w:rFonts w:ascii="Courier New" w:eastAsia="宋体" w:hAnsi="Courier New" w:cs="Courier New"/>
        </w:rPr>
        <w:t xml:space="preserve">1991 </w:t>
      </w:r>
      <w:r w:rsidRPr="000A4BB8">
        <w:rPr>
          <w:rFonts w:ascii="Courier New" w:eastAsia="宋体" w:hAnsi="Courier New" w:cs="Courier New"/>
        </w:rPr>
        <w:t>年</w:t>
      </w:r>
      <w:r w:rsidRPr="000A4BB8">
        <w:rPr>
          <w:rFonts w:ascii="Courier New" w:eastAsia="宋体" w:hAnsi="Courier New" w:cs="Courier New"/>
        </w:rPr>
        <w:t xml:space="preserve">10 </w:t>
      </w:r>
      <w:r w:rsidRPr="000A4BB8">
        <w:rPr>
          <w:rFonts w:ascii="Courier New" w:eastAsia="宋体" w:hAnsi="Courier New" w:cs="Courier New"/>
        </w:rPr>
        <w:t>月</w:t>
      </w:r>
      <w:r w:rsidRPr="000A4BB8">
        <w:rPr>
          <w:rFonts w:ascii="Courier New" w:eastAsia="宋体" w:hAnsi="Courier New" w:cs="Courier New"/>
        </w:rPr>
        <w:t xml:space="preserve">5 </w:t>
      </w:r>
      <w:r w:rsidRPr="000A4BB8">
        <w:rPr>
          <w:rFonts w:ascii="Courier New" w:eastAsia="宋体" w:hAnsi="Courier New" w:cs="Courier New"/>
        </w:rPr>
        <w:t>日。</w:t>
      </w:r>
    </w:p>
    <w:p w:rsidR="007F65B4" w:rsidRPr="000A4BB8" w:rsidRDefault="007F65B4" w:rsidP="007F65B4">
      <w:pPr>
        <w:numPr>
          <w:ilvl w:val="0"/>
          <w:numId w:val="6"/>
        </w:numPr>
        <w:tabs>
          <w:tab w:val="left" w:pos="720"/>
        </w:tabs>
        <w:rPr>
          <w:rFonts w:ascii="Courier New" w:eastAsia="宋体" w:hAnsi="Courier New" w:cs="Courier New"/>
        </w:rPr>
      </w:pPr>
      <w:r w:rsidRPr="000A4BB8">
        <w:rPr>
          <w:rFonts w:ascii="Courier New" w:eastAsia="宋体" w:hAnsi="Courier New" w:cs="Courier New"/>
        </w:rPr>
        <w:t>Linux</w:t>
      </w:r>
      <w:r w:rsidR="00A67CF9" w:rsidRPr="000A4BB8">
        <w:rPr>
          <w:rFonts w:ascii="Courier New" w:eastAsia="宋体" w:hAnsi="Courier New" w:cs="Courier New"/>
        </w:rPr>
        <w:t>基于</w:t>
      </w:r>
      <w:r w:rsidR="00CE602C" w:rsidRPr="000A4BB8">
        <w:rPr>
          <w:rFonts w:ascii="Courier New" w:eastAsia="宋体" w:hAnsi="Courier New" w:cs="Courier New"/>
        </w:rPr>
        <w:t>G</w:t>
      </w:r>
      <w:r w:rsidR="00A67CF9" w:rsidRPr="000A4BB8">
        <w:rPr>
          <w:rFonts w:ascii="Courier New" w:eastAsia="宋体" w:hAnsi="Courier New" w:cs="Courier New"/>
        </w:rPr>
        <w:t>P</w:t>
      </w:r>
      <w:r w:rsidR="00CE602C" w:rsidRPr="000A4BB8">
        <w:rPr>
          <w:rFonts w:ascii="Courier New" w:eastAsia="宋体" w:hAnsi="Courier New" w:cs="Courier New"/>
        </w:rPr>
        <w:t>L</w:t>
      </w:r>
      <w:r w:rsidR="00A67CF9" w:rsidRPr="000A4BB8">
        <w:rPr>
          <w:rFonts w:ascii="Courier New" w:eastAsia="宋体" w:hAnsi="Courier New" w:cs="Courier New"/>
        </w:rPr>
        <w:t>协议，</w:t>
      </w:r>
      <w:r w:rsidRPr="000A4BB8">
        <w:rPr>
          <w:rFonts w:ascii="Courier New" w:eastAsia="宋体" w:hAnsi="Courier New" w:cs="Courier New"/>
        </w:rPr>
        <w:t>是一个自由的，免费的，源码开放的操作系统。</w:t>
      </w:r>
    </w:p>
    <w:p w:rsidR="007F65B4" w:rsidRPr="000A4BB8" w:rsidRDefault="007F65B4" w:rsidP="007F65B4">
      <w:pPr>
        <w:numPr>
          <w:ilvl w:val="0"/>
          <w:numId w:val="6"/>
        </w:numPr>
        <w:tabs>
          <w:tab w:val="left" w:pos="720"/>
        </w:tabs>
        <w:rPr>
          <w:rFonts w:ascii="Courier New" w:eastAsia="宋体" w:hAnsi="Courier New" w:cs="Courier New"/>
        </w:rPr>
      </w:pPr>
      <w:r w:rsidRPr="000A4BB8">
        <w:rPr>
          <w:rFonts w:ascii="Courier New" w:eastAsia="宋体" w:hAnsi="Courier New" w:cs="Courier New"/>
        </w:rPr>
        <w:t>Linux</w:t>
      </w:r>
      <w:r w:rsidRPr="000A4BB8">
        <w:rPr>
          <w:rFonts w:ascii="Courier New" w:eastAsia="宋体" w:hAnsi="Courier New" w:cs="Courier New"/>
        </w:rPr>
        <w:t>存在着许多不同的</w:t>
      </w:r>
      <w:r w:rsidRPr="000A4BB8">
        <w:rPr>
          <w:rFonts w:ascii="Courier New" w:eastAsia="宋体" w:hAnsi="Courier New" w:cs="Courier New"/>
        </w:rPr>
        <w:t>Linux</w:t>
      </w:r>
      <w:r w:rsidRPr="000A4BB8">
        <w:rPr>
          <w:rFonts w:ascii="Courier New" w:eastAsia="宋体" w:hAnsi="Courier New" w:cs="Courier New"/>
        </w:rPr>
        <w:t>版本，但它们都使用了</w:t>
      </w:r>
      <w:r w:rsidRPr="000A4BB8">
        <w:rPr>
          <w:rFonts w:ascii="Courier New" w:eastAsia="宋体" w:hAnsi="Courier New" w:cs="Courier New"/>
        </w:rPr>
        <w:t>Linux</w:t>
      </w:r>
      <w:r w:rsidRPr="000A4BB8">
        <w:rPr>
          <w:rFonts w:ascii="Courier New" w:eastAsia="宋体" w:hAnsi="Courier New" w:cs="Courier New"/>
        </w:rPr>
        <w:t>内核。</w:t>
      </w:r>
    </w:p>
    <w:p w:rsidR="007F65B4" w:rsidRPr="000A4BB8" w:rsidRDefault="007F65B4" w:rsidP="007F65B4">
      <w:pPr>
        <w:rPr>
          <w:rFonts w:ascii="Courier New" w:hAnsi="Courier New" w:cs="Courier New"/>
        </w:rPr>
      </w:pPr>
    </w:p>
    <w:p w:rsidR="007F65B4" w:rsidRDefault="001B604F" w:rsidP="007F65B4">
      <w:pPr>
        <w:rPr>
          <w:rFonts w:ascii="Courier New" w:hAnsi="Courier New" w:cs="Courier New"/>
        </w:rPr>
      </w:pPr>
      <w:r>
        <w:rPr>
          <w:rFonts w:ascii="Courier New" w:hAnsi="Courier New" w:cs="Courier New" w:hint="eastAsia"/>
        </w:rPr>
        <w:t>开源</w:t>
      </w:r>
    </w:p>
    <w:p w:rsidR="002D06B9" w:rsidRDefault="00C043EC" w:rsidP="007F65B4">
      <w:pPr>
        <w:rPr>
          <w:rFonts w:ascii="Courier New" w:hAnsi="Courier New" w:cs="Courier New"/>
        </w:rPr>
      </w:pPr>
      <w:r>
        <w:rPr>
          <w:rFonts w:ascii="Courier New" w:hAnsi="Courier New" w:cs="Courier New" w:hint="eastAsia"/>
        </w:rPr>
        <w:t>Git</w:t>
      </w:r>
    </w:p>
    <w:p w:rsidR="00C043EC" w:rsidRDefault="00C043EC" w:rsidP="007F65B4">
      <w:pPr>
        <w:rPr>
          <w:rFonts w:ascii="Courier New" w:hAnsi="Courier New" w:cs="Courier New"/>
        </w:rPr>
      </w:pPr>
    </w:p>
    <w:p w:rsidR="002D06B9" w:rsidRDefault="00D11F4E" w:rsidP="007F65B4">
      <w:pPr>
        <w:rPr>
          <w:rFonts w:ascii="Courier New" w:hAnsi="Courier New" w:cs="Courier New"/>
        </w:rPr>
      </w:pPr>
      <w:r>
        <w:rPr>
          <w:rFonts w:ascii="Courier New" w:hAnsi="Courier New" w:cs="Courier New" w:hint="eastAsia"/>
        </w:rPr>
        <w:t>Gi</w:t>
      </w:r>
      <w:r>
        <w:rPr>
          <w:rFonts w:ascii="Courier New" w:hAnsi="Courier New" w:cs="Courier New"/>
        </w:rPr>
        <w:t>tHub</w:t>
      </w:r>
      <w:r w:rsidR="00C043EC">
        <w:rPr>
          <w:rFonts w:ascii="Courier New" w:hAnsi="Courier New" w:cs="Courier New" w:hint="eastAsia"/>
        </w:rPr>
        <w:t>：</w:t>
      </w:r>
    </w:p>
    <w:p w:rsidR="00087ACE" w:rsidRDefault="00087ACE" w:rsidP="007F65B4">
      <w:pPr>
        <w:rPr>
          <w:rFonts w:ascii="Courier New" w:hAnsi="Courier New" w:cs="Courier New"/>
        </w:rPr>
      </w:pPr>
    </w:p>
    <w:p w:rsidR="001B604F" w:rsidRPr="000A4BB8" w:rsidRDefault="001B604F" w:rsidP="007F65B4">
      <w:pPr>
        <w:rPr>
          <w:rFonts w:ascii="Courier New" w:hAnsi="Courier New" w:cs="Courier New"/>
        </w:rPr>
      </w:pPr>
    </w:p>
    <w:p w:rsidR="003875FF" w:rsidRPr="000A4BB8" w:rsidRDefault="003875FF" w:rsidP="003875FF">
      <w:pPr>
        <w:pStyle w:val="2"/>
        <w:rPr>
          <w:rFonts w:ascii="Courier New" w:hAnsi="Courier New" w:cs="Courier New"/>
        </w:rPr>
      </w:pPr>
      <w:r w:rsidRPr="000A4BB8">
        <w:rPr>
          <w:rFonts w:ascii="Courier New" w:hAnsi="Courier New" w:cs="Courier New"/>
        </w:rPr>
        <w:t>Linux</w:t>
      </w:r>
      <w:r w:rsidRPr="000A4BB8">
        <w:rPr>
          <w:rFonts w:ascii="Courier New" w:hAnsi="Courier New" w:cs="Courier New"/>
        </w:rPr>
        <w:t>的应用领域</w:t>
      </w:r>
    </w:p>
    <w:p w:rsidR="00E316D2" w:rsidRPr="000A4BB8" w:rsidRDefault="00E316D2" w:rsidP="00E316D2">
      <w:pPr>
        <w:numPr>
          <w:ilvl w:val="0"/>
          <w:numId w:val="7"/>
        </w:numPr>
        <w:tabs>
          <w:tab w:val="left" w:pos="720"/>
        </w:tabs>
        <w:rPr>
          <w:rFonts w:ascii="Courier New" w:eastAsia="宋体" w:hAnsi="Courier New" w:cs="Courier New"/>
        </w:rPr>
      </w:pPr>
      <w:r w:rsidRPr="000A4BB8">
        <w:rPr>
          <w:rFonts w:ascii="Courier New" w:eastAsia="宋体" w:hAnsi="Courier New" w:cs="Courier New"/>
        </w:rPr>
        <w:t>服务器系统</w:t>
      </w:r>
    </w:p>
    <w:p w:rsidR="00E316D2" w:rsidRPr="000A4BB8" w:rsidRDefault="00E316D2" w:rsidP="00E316D2">
      <w:pPr>
        <w:numPr>
          <w:ilvl w:val="1"/>
          <w:numId w:val="7"/>
        </w:numPr>
        <w:tabs>
          <w:tab w:val="left" w:pos="1440"/>
        </w:tabs>
        <w:rPr>
          <w:rFonts w:ascii="Courier New" w:eastAsia="宋体" w:hAnsi="Courier New" w:cs="Courier New"/>
        </w:rPr>
      </w:pPr>
      <w:r w:rsidRPr="000A4BB8">
        <w:rPr>
          <w:rFonts w:ascii="Courier New" w:eastAsia="宋体" w:hAnsi="Courier New" w:cs="Courier New"/>
        </w:rPr>
        <w:t>Web</w:t>
      </w:r>
      <w:r w:rsidRPr="000A4BB8">
        <w:rPr>
          <w:rFonts w:ascii="Courier New" w:eastAsia="宋体" w:hAnsi="Courier New" w:cs="Courier New"/>
        </w:rPr>
        <w:t>应用服务器、数据库服务器、</w:t>
      </w:r>
      <w:r w:rsidR="000A5B28" w:rsidRPr="000A4BB8">
        <w:rPr>
          <w:rFonts w:ascii="Courier New" w:eastAsia="宋体" w:hAnsi="Courier New" w:cs="Courier New"/>
        </w:rPr>
        <w:t>游戏服务器、</w:t>
      </w:r>
      <w:r w:rsidRPr="000A4BB8">
        <w:rPr>
          <w:rFonts w:ascii="Courier New" w:eastAsia="宋体" w:hAnsi="Courier New" w:cs="Courier New"/>
        </w:rPr>
        <w:t>接口服务器、</w:t>
      </w:r>
      <w:r w:rsidRPr="000A4BB8">
        <w:rPr>
          <w:rFonts w:ascii="Courier New" w:eastAsia="宋体" w:hAnsi="Courier New" w:cs="Courier New"/>
        </w:rPr>
        <w:t>DNS</w:t>
      </w:r>
      <w:r w:rsidRPr="000A4BB8">
        <w:rPr>
          <w:rFonts w:ascii="Courier New" w:eastAsia="宋体" w:hAnsi="Courier New" w:cs="Courier New"/>
        </w:rPr>
        <w:t>、</w:t>
      </w:r>
      <w:r w:rsidRPr="000A4BB8">
        <w:rPr>
          <w:rFonts w:ascii="Courier New" w:eastAsia="宋体" w:hAnsi="Courier New" w:cs="Courier New"/>
        </w:rPr>
        <w:t>FTP</w:t>
      </w:r>
      <w:r w:rsidRPr="000A4BB8">
        <w:rPr>
          <w:rFonts w:ascii="Courier New" w:eastAsia="宋体" w:hAnsi="Courier New" w:cs="Courier New"/>
        </w:rPr>
        <w:t>等等；</w:t>
      </w:r>
    </w:p>
    <w:p w:rsidR="00E316D2" w:rsidRPr="000A4BB8" w:rsidRDefault="00E316D2" w:rsidP="00E316D2">
      <w:pPr>
        <w:numPr>
          <w:ilvl w:val="0"/>
          <w:numId w:val="7"/>
        </w:numPr>
        <w:tabs>
          <w:tab w:val="left" w:pos="720"/>
        </w:tabs>
        <w:rPr>
          <w:rFonts w:ascii="Courier New" w:eastAsia="宋体" w:hAnsi="Courier New" w:cs="Courier New"/>
        </w:rPr>
      </w:pPr>
      <w:r w:rsidRPr="000A4BB8">
        <w:rPr>
          <w:rFonts w:ascii="Courier New" w:eastAsia="宋体" w:hAnsi="Courier New" w:cs="Courier New"/>
        </w:rPr>
        <w:t>嵌入式系统</w:t>
      </w:r>
    </w:p>
    <w:p w:rsidR="00E316D2" w:rsidRPr="000A4BB8" w:rsidRDefault="00E316D2" w:rsidP="00E316D2">
      <w:pPr>
        <w:numPr>
          <w:ilvl w:val="1"/>
          <w:numId w:val="7"/>
        </w:numPr>
        <w:tabs>
          <w:tab w:val="left" w:pos="1440"/>
        </w:tabs>
        <w:rPr>
          <w:rFonts w:ascii="Courier New" w:eastAsia="宋体" w:hAnsi="Courier New" w:cs="Courier New"/>
        </w:rPr>
      </w:pPr>
      <w:r w:rsidRPr="000A4BB8">
        <w:rPr>
          <w:rFonts w:ascii="Courier New" w:eastAsia="宋体" w:hAnsi="Courier New" w:cs="Courier New"/>
        </w:rPr>
        <w:t>路由器、防火墙、手机、</w:t>
      </w:r>
      <w:r w:rsidRPr="000A4BB8">
        <w:rPr>
          <w:rFonts w:ascii="Courier New" w:eastAsia="宋体" w:hAnsi="Courier New" w:cs="Courier New"/>
        </w:rPr>
        <w:t>PDA</w:t>
      </w:r>
      <w:r w:rsidRPr="000A4BB8">
        <w:rPr>
          <w:rFonts w:ascii="Courier New" w:eastAsia="宋体" w:hAnsi="Courier New" w:cs="Courier New"/>
        </w:rPr>
        <w:t>、</w:t>
      </w:r>
      <w:r w:rsidRPr="000A4BB8">
        <w:rPr>
          <w:rFonts w:ascii="Courier New" w:eastAsia="宋体" w:hAnsi="Courier New" w:cs="Courier New"/>
        </w:rPr>
        <w:t xml:space="preserve">IP </w:t>
      </w:r>
      <w:r w:rsidR="003A4E8B">
        <w:rPr>
          <w:rFonts w:ascii="Courier New" w:eastAsia="宋体" w:hAnsi="Courier New" w:cs="Courier New"/>
        </w:rPr>
        <w:t>分享器、交换器、家电用品的微电脑控制器等等</w:t>
      </w:r>
    </w:p>
    <w:p w:rsidR="00E316D2" w:rsidRPr="000A4BB8" w:rsidRDefault="00E316D2" w:rsidP="00E316D2">
      <w:pPr>
        <w:numPr>
          <w:ilvl w:val="0"/>
          <w:numId w:val="7"/>
        </w:numPr>
        <w:tabs>
          <w:tab w:val="left" w:pos="720"/>
        </w:tabs>
        <w:rPr>
          <w:rFonts w:ascii="Courier New" w:eastAsia="宋体" w:hAnsi="Courier New" w:cs="Courier New"/>
        </w:rPr>
      </w:pPr>
      <w:r w:rsidRPr="000A4BB8">
        <w:rPr>
          <w:rFonts w:ascii="Courier New" w:eastAsia="宋体" w:hAnsi="Courier New" w:cs="Courier New"/>
        </w:rPr>
        <w:t>高性能运算、计算密集型应用</w:t>
      </w:r>
    </w:p>
    <w:p w:rsidR="00E316D2" w:rsidRPr="000A4BB8" w:rsidRDefault="00E316D2" w:rsidP="00E316D2">
      <w:pPr>
        <w:numPr>
          <w:ilvl w:val="1"/>
          <w:numId w:val="7"/>
        </w:numPr>
        <w:tabs>
          <w:tab w:val="left" w:pos="1440"/>
        </w:tabs>
        <w:rPr>
          <w:rFonts w:ascii="Courier New" w:eastAsia="宋体" w:hAnsi="Courier New" w:cs="Courier New"/>
        </w:rPr>
      </w:pPr>
      <w:r w:rsidRPr="000A4BB8">
        <w:rPr>
          <w:rFonts w:ascii="Courier New" w:eastAsia="宋体" w:hAnsi="Courier New" w:cs="Courier New"/>
        </w:rPr>
        <w:t>Linux</w:t>
      </w:r>
      <w:r w:rsidRPr="000A4BB8">
        <w:rPr>
          <w:rFonts w:ascii="Courier New" w:eastAsia="宋体" w:hAnsi="Courier New" w:cs="Courier New"/>
        </w:rPr>
        <w:t>有强大的运算能力。</w:t>
      </w:r>
      <w:r w:rsidRPr="000A4BB8">
        <w:rPr>
          <w:rStyle w:val="a6"/>
          <w:rFonts w:ascii="Courier New" w:hAnsi="Courier New" w:cs="Courier New"/>
          <w:color w:val="333333"/>
        </w:rPr>
        <w:t>IBM</w:t>
      </w:r>
      <w:r w:rsidRPr="000A4BB8">
        <w:rPr>
          <w:rStyle w:val="a6"/>
          <w:rFonts w:ascii="Courier New" w:hAnsi="Courier New" w:cs="Courier New"/>
          <w:color w:val="333333"/>
        </w:rPr>
        <w:t>的</w:t>
      </w:r>
      <w:r w:rsidRPr="000A4BB8">
        <w:rPr>
          <w:rStyle w:val="a6"/>
          <w:rFonts w:ascii="Courier New" w:hAnsi="Courier New" w:cs="Courier New"/>
          <w:color w:val="333333"/>
        </w:rPr>
        <w:t>Watson</w:t>
      </w:r>
      <w:r w:rsidRPr="000A4BB8">
        <w:rPr>
          <w:rStyle w:val="a6"/>
          <w:rFonts w:ascii="Courier New" w:hAnsi="Courier New" w:cs="Courier New"/>
          <w:color w:val="333333"/>
        </w:rPr>
        <w:t>超级计算机就是使用了</w:t>
      </w:r>
      <w:r w:rsidRPr="000A4BB8">
        <w:rPr>
          <w:rStyle w:val="a6"/>
          <w:rFonts w:ascii="Courier New" w:hAnsi="Courier New" w:cs="Courier New"/>
          <w:color w:val="333333"/>
        </w:rPr>
        <w:t>Linux</w:t>
      </w:r>
      <w:r w:rsidRPr="000A4BB8">
        <w:rPr>
          <w:rStyle w:val="a6"/>
          <w:rFonts w:ascii="Courier New" w:hAnsi="Courier New" w:cs="Courier New"/>
          <w:color w:val="333333"/>
        </w:rPr>
        <w:t>系统</w:t>
      </w:r>
    </w:p>
    <w:p w:rsidR="00E316D2" w:rsidRPr="000A4BB8" w:rsidRDefault="00E316D2" w:rsidP="00E316D2">
      <w:pPr>
        <w:numPr>
          <w:ilvl w:val="0"/>
          <w:numId w:val="7"/>
        </w:numPr>
        <w:tabs>
          <w:tab w:val="left" w:pos="720"/>
        </w:tabs>
        <w:rPr>
          <w:rFonts w:ascii="Courier New" w:eastAsia="宋体" w:hAnsi="Courier New" w:cs="Courier New"/>
        </w:rPr>
      </w:pPr>
      <w:r w:rsidRPr="000A4BB8">
        <w:rPr>
          <w:rFonts w:ascii="Courier New" w:eastAsia="宋体" w:hAnsi="Courier New" w:cs="Courier New"/>
        </w:rPr>
        <w:t>桌面应用系统</w:t>
      </w:r>
    </w:p>
    <w:p w:rsidR="00BA4E87" w:rsidRPr="000A4BB8" w:rsidRDefault="00BA4E87" w:rsidP="00BA4E87">
      <w:pPr>
        <w:numPr>
          <w:ilvl w:val="1"/>
          <w:numId w:val="7"/>
        </w:numPr>
        <w:tabs>
          <w:tab w:val="left" w:pos="720"/>
        </w:tabs>
        <w:rPr>
          <w:rFonts w:ascii="Courier New" w:eastAsia="宋体" w:hAnsi="Courier New" w:cs="Courier New"/>
        </w:rPr>
      </w:pPr>
      <w:r w:rsidRPr="000A4BB8">
        <w:rPr>
          <w:rFonts w:ascii="Courier New" w:eastAsia="宋体" w:hAnsi="Courier New" w:cs="Courier New"/>
        </w:rPr>
        <w:t>很多桌面操作系统的底层也是</w:t>
      </w:r>
      <w:r w:rsidRPr="000A4BB8">
        <w:rPr>
          <w:rFonts w:ascii="Courier New" w:eastAsia="宋体" w:hAnsi="Courier New" w:cs="Courier New"/>
        </w:rPr>
        <w:t>Linux</w:t>
      </w:r>
    </w:p>
    <w:p w:rsidR="00E316D2" w:rsidRPr="000A4BB8" w:rsidRDefault="00E316D2" w:rsidP="00E316D2">
      <w:pPr>
        <w:numPr>
          <w:ilvl w:val="0"/>
          <w:numId w:val="7"/>
        </w:numPr>
        <w:tabs>
          <w:tab w:val="left" w:pos="720"/>
        </w:tabs>
        <w:rPr>
          <w:rFonts w:ascii="Courier New" w:eastAsia="宋体" w:hAnsi="Courier New" w:cs="Courier New"/>
        </w:rPr>
      </w:pPr>
      <w:r w:rsidRPr="000A4BB8">
        <w:rPr>
          <w:rFonts w:ascii="Courier New" w:eastAsia="宋体" w:hAnsi="Courier New" w:cs="Courier New"/>
        </w:rPr>
        <w:t>移动手持系统</w:t>
      </w:r>
    </w:p>
    <w:p w:rsidR="00BA4E87" w:rsidRPr="000A4BB8" w:rsidRDefault="00BA4E87" w:rsidP="00BA4E87">
      <w:pPr>
        <w:numPr>
          <w:ilvl w:val="1"/>
          <w:numId w:val="7"/>
        </w:numPr>
        <w:tabs>
          <w:tab w:val="left" w:pos="720"/>
        </w:tabs>
        <w:rPr>
          <w:rFonts w:ascii="Courier New" w:eastAsia="宋体" w:hAnsi="Courier New" w:cs="Courier New"/>
        </w:rPr>
      </w:pPr>
      <w:r w:rsidRPr="000A4BB8">
        <w:rPr>
          <w:rFonts w:ascii="Courier New" w:eastAsia="宋体" w:hAnsi="Courier New" w:cs="Courier New"/>
        </w:rPr>
        <w:t>安卓系统就是基于</w:t>
      </w:r>
      <w:r w:rsidRPr="000A4BB8">
        <w:rPr>
          <w:rFonts w:ascii="Courier New" w:eastAsia="宋体" w:hAnsi="Courier New" w:cs="Courier New"/>
        </w:rPr>
        <w:t>Linux</w:t>
      </w:r>
    </w:p>
    <w:p w:rsidR="004C3368" w:rsidRDefault="004C3368" w:rsidP="001465EC">
      <w:pPr>
        <w:tabs>
          <w:tab w:val="left" w:pos="720"/>
        </w:tabs>
        <w:rPr>
          <w:rFonts w:ascii="Courier New" w:eastAsia="宋体" w:hAnsi="Courier New" w:cs="Courier New"/>
        </w:rPr>
      </w:pPr>
    </w:p>
    <w:p w:rsidR="001465EC" w:rsidRPr="000A4BB8" w:rsidRDefault="001465EC" w:rsidP="001465EC">
      <w:pPr>
        <w:tabs>
          <w:tab w:val="left" w:pos="720"/>
        </w:tabs>
        <w:rPr>
          <w:rFonts w:ascii="Courier New" w:eastAsia="宋体" w:hAnsi="Courier New" w:cs="Courier New"/>
        </w:rPr>
      </w:pPr>
    </w:p>
    <w:p w:rsidR="00CB2D94" w:rsidRPr="000A4BB8" w:rsidRDefault="00CB2D94" w:rsidP="004C3368">
      <w:pPr>
        <w:pStyle w:val="2"/>
        <w:rPr>
          <w:rFonts w:ascii="Courier New" w:hAnsi="Courier New" w:cs="Courier New"/>
        </w:rPr>
      </w:pPr>
      <w:r w:rsidRPr="000A4BB8">
        <w:rPr>
          <w:rFonts w:ascii="Courier New" w:hAnsi="Courier New" w:cs="Courier New"/>
        </w:rPr>
        <w:t>Linux</w:t>
      </w:r>
      <w:r w:rsidRPr="000A4BB8">
        <w:rPr>
          <w:rFonts w:ascii="Courier New" w:hAnsi="Courier New" w:cs="Courier New"/>
        </w:rPr>
        <w:t>版本</w:t>
      </w:r>
    </w:p>
    <w:p w:rsidR="004C3368" w:rsidRDefault="00F4023C" w:rsidP="004C3368">
      <w:pPr>
        <w:rPr>
          <w:rFonts w:ascii="Courier New" w:hAnsi="Courier New" w:cs="Courier New"/>
        </w:rPr>
      </w:pPr>
      <w:r w:rsidRPr="000A4BB8">
        <w:rPr>
          <w:rFonts w:ascii="Courier New" w:hAnsi="Courier New" w:cs="Courier New"/>
          <w:noProof/>
        </w:rPr>
        <w:drawing>
          <wp:inline distT="0" distB="0" distL="0" distR="0" wp14:anchorId="64FF5F4C" wp14:editId="33F7CE76">
            <wp:extent cx="5600585" cy="236177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9973" cy="2365734"/>
                    </a:xfrm>
                    <a:prstGeom prst="rect">
                      <a:avLst/>
                    </a:prstGeom>
                  </pic:spPr>
                </pic:pic>
              </a:graphicData>
            </a:graphic>
          </wp:inline>
        </w:drawing>
      </w:r>
    </w:p>
    <w:p w:rsidR="007F01BB" w:rsidRPr="000A4BB8" w:rsidRDefault="007F01BB" w:rsidP="004C3368">
      <w:pPr>
        <w:rPr>
          <w:rFonts w:ascii="Courier New" w:hAnsi="Courier New" w:cs="Courier New"/>
        </w:rPr>
      </w:pPr>
      <w:r>
        <w:rPr>
          <w:rFonts w:ascii="Courier New" w:hAnsi="Courier New" w:cs="Courier New" w:hint="eastAsia"/>
        </w:rPr>
        <w:t>4.7</w:t>
      </w:r>
    </w:p>
    <w:p w:rsidR="004C3368" w:rsidRDefault="004C3368" w:rsidP="004C3368">
      <w:pPr>
        <w:rPr>
          <w:rFonts w:ascii="Courier New" w:hAnsi="Courier New" w:cs="Courier New"/>
        </w:rPr>
      </w:pPr>
    </w:p>
    <w:p w:rsidR="00ED384B" w:rsidRPr="000A4BB8" w:rsidRDefault="00ED384B" w:rsidP="004C3368">
      <w:pPr>
        <w:rPr>
          <w:rFonts w:ascii="Courier New" w:hAnsi="Courier New" w:cs="Courier New"/>
        </w:rPr>
      </w:pPr>
    </w:p>
    <w:p w:rsidR="00E42363" w:rsidRPr="000A4BB8" w:rsidRDefault="00E42363" w:rsidP="004C3368">
      <w:pPr>
        <w:rPr>
          <w:rFonts w:ascii="Courier New" w:hAnsi="Courier New" w:cs="Courier New"/>
        </w:rPr>
      </w:pPr>
      <w:r w:rsidRPr="000A4BB8">
        <w:rPr>
          <w:rFonts w:ascii="Courier New" w:hAnsi="Courier New" w:cs="Courier New"/>
          <w:noProof/>
        </w:rPr>
        <w:drawing>
          <wp:inline distT="0" distB="0" distL="0" distR="0" wp14:anchorId="0DE614AA" wp14:editId="4EB38850">
            <wp:extent cx="6610350" cy="336671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2897" cy="3368014"/>
                    </a:xfrm>
                    <a:prstGeom prst="rect">
                      <a:avLst/>
                    </a:prstGeom>
                  </pic:spPr>
                </pic:pic>
              </a:graphicData>
            </a:graphic>
          </wp:inline>
        </w:drawing>
      </w:r>
    </w:p>
    <w:p w:rsidR="00E42363" w:rsidRPr="000A4BB8" w:rsidRDefault="00E42363" w:rsidP="004C3368">
      <w:pPr>
        <w:rPr>
          <w:rFonts w:ascii="Courier New" w:hAnsi="Courier New" w:cs="Courier New"/>
        </w:rPr>
      </w:pPr>
    </w:p>
    <w:p w:rsidR="00E42363" w:rsidRPr="000A4BB8" w:rsidRDefault="00E42363" w:rsidP="00E42363">
      <w:pPr>
        <w:rPr>
          <w:rFonts w:ascii="Courier New" w:hAnsi="Courier New" w:cs="Courier New"/>
        </w:rPr>
      </w:pPr>
      <w:bookmarkStart w:id="0" w:name="OLE_LINK1"/>
      <w:bookmarkStart w:id="1" w:name="OLE_LINK2"/>
      <w:r w:rsidRPr="000A4BB8">
        <w:rPr>
          <w:rFonts w:ascii="Courier New" w:hAnsi="Courier New" w:cs="Courier New"/>
        </w:rPr>
        <w:t>redhat</w:t>
      </w:r>
      <w:r w:rsidRPr="000A4BB8">
        <w:rPr>
          <w:rFonts w:ascii="Courier New" w:hAnsi="Courier New" w:cs="Courier New"/>
        </w:rPr>
        <w:t>：目前，全球最大的</w:t>
      </w:r>
      <w:r w:rsidRPr="000A4BB8">
        <w:rPr>
          <w:rFonts w:ascii="Courier New" w:hAnsi="Courier New" w:cs="Courier New"/>
        </w:rPr>
        <w:t>linux</w:t>
      </w:r>
      <w:r w:rsidRPr="000A4BB8">
        <w:rPr>
          <w:rFonts w:ascii="Courier New" w:hAnsi="Courier New" w:cs="Courier New"/>
        </w:rPr>
        <w:t>发行厂商，功能全面、稳定</w:t>
      </w:r>
      <w:r w:rsidR="007F01BB">
        <w:rPr>
          <w:rFonts w:ascii="Courier New" w:hAnsi="Courier New" w:cs="Courier New" w:hint="eastAsia"/>
        </w:rPr>
        <w:t>。遵循</w:t>
      </w:r>
      <w:r w:rsidR="007F01BB">
        <w:rPr>
          <w:rFonts w:ascii="Courier New" w:hAnsi="Courier New" w:cs="Courier New" w:hint="eastAsia"/>
        </w:rPr>
        <w:t>GPL</w:t>
      </w:r>
      <w:r w:rsidR="007F01BB">
        <w:rPr>
          <w:rFonts w:ascii="Courier New" w:hAnsi="Courier New" w:cs="Courier New" w:hint="eastAsia"/>
        </w:rPr>
        <w:t>协议</w:t>
      </w:r>
    </w:p>
    <w:p w:rsidR="00E42363" w:rsidRPr="000A4BB8" w:rsidRDefault="00E42363" w:rsidP="00E42363">
      <w:pPr>
        <w:rPr>
          <w:rFonts w:ascii="Courier New" w:hAnsi="Courier New" w:cs="Courier New"/>
        </w:rPr>
      </w:pPr>
      <w:r w:rsidRPr="000A4BB8">
        <w:rPr>
          <w:rFonts w:ascii="Courier New" w:hAnsi="Courier New" w:cs="Courier New"/>
        </w:rPr>
        <w:t>ubuntu</w:t>
      </w:r>
      <w:r w:rsidRPr="000A4BB8">
        <w:rPr>
          <w:rFonts w:ascii="Courier New" w:hAnsi="Courier New" w:cs="Courier New"/>
        </w:rPr>
        <w:t>：目前，是</w:t>
      </w:r>
      <w:r w:rsidRPr="000A4BB8">
        <w:rPr>
          <w:rFonts w:ascii="Courier New" w:hAnsi="Courier New" w:cs="Courier New"/>
        </w:rPr>
        <w:t>linux</w:t>
      </w:r>
      <w:r w:rsidRPr="000A4BB8">
        <w:rPr>
          <w:rFonts w:ascii="Courier New" w:hAnsi="Courier New" w:cs="Courier New"/>
        </w:rPr>
        <w:t>桌面操作系统做的最好的。</w:t>
      </w:r>
    </w:p>
    <w:p w:rsidR="00E42363" w:rsidRPr="000A4BB8" w:rsidRDefault="00E42363" w:rsidP="00E42363">
      <w:pPr>
        <w:rPr>
          <w:rFonts w:ascii="Courier New" w:hAnsi="Courier New" w:cs="Courier New"/>
        </w:rPr>
      </w:pPr>
      <w:r w:rsidRPr="000A4BB8">
        <w:rPr>
          <w:rFonts w:ascii="Courier New" w:hAnsi="Courier New" w:cs="Courier New"/>
        </w:rPr>
        <w:t>centos</w:t>
      </w:r>
      <w:r w:rsidRPr="000A4BB8">
        <w:rPr>
          <w:rFonts w:ascii="Courier New" w:hAnsi="Courier New" w:cs="Courier New"/>
        </w:rPr>
        <w:t>：免费版的</w:t>
      </w:r>
      <w:r w:rsidRPr="000A4BB8">
        <w:rPr>
          <w:rFonts w:ascii="Courier New" w:hAnsi="Courier New" w:cs="Courier New"/>
        </w:rPr>
        <w:t>redhat</w:t>
      </w:r>
      <w:r w:rsidRPr="000A4BB8">
        <w:rPr>
          <w:rFonts w:ascii="Courier New" w:hAnsi="Courier New" w:cs="Courier New"/>
        </w:rPr>
        <w:t>，</w:t>
      </w:r>
      <w:r w:rsidRPr="000A4BB8">
        <w:rPr>
          <w:rFonts w:ascii="Courier New" w:hAnsi="Courier New" w:cs="Courier New"/>
        </w:rPr>
        <w:t>centos</w:t>
      </w:r>
      <w:r w:rsidRPr="000A4BB8">
        <w:rPr>
          <w:rFonts w:ascii="Courier New" w:hAnsi="Courier New" w:cs="Courier New"/>
        </w:rPr>
        <w:t>基于</w:t>
      </w:r>
      <w:r w:rsidRPr="000A4BB8">
        <w:rPr>
          <w:rFonts w:ascii="Courier New" w:hAnsi="Courier New" w:cs="Courier New"/>
        </w:rPr>
        <w:t>redhat</w:t>
      </w:r>
      <w:r w:rsidRPr="000A4BB8">
        <w:rPr>
          <w:rFonts w:ascii="Courier New" w:hAnsi="Courier New" w:cs="Courier New"/>
        </w:rPr>
        <w:t>发行版基础之上，再重新编译发布的版本。</w:t>
      </w:r>
    </w:p>
    <w:p w:rsidR="00E42363" w:rsidRPr="000A4BB8" w:rsidRDefault="00E42363" w:rsidP="004C3368">
      <w:pPr>
        <w:rPr>
          <w:rFonts w:ascii="Courier New" w:hAnsi="Courier New" w:cs="Courier New"/>
        </w:rPr>
      </w:pPr>
    </w:p>
    <w:p w:rsidR="00E42363" w:rsidRPr="000A4BB8" w:rsidRDefault="00404BBA" w:rsidP="004C3368">
      <w:pPr>
        <w:rPr>
          <w:rFonts w:ascii="Courier New" w:hAnsi="Courier New" w:cs="Courier New"/>
        </w:rPr>
      </w:pPr>
      <w:r w:rsidRPr="000A4BB8">
        <w:rPr>
          <w:rFonts w:ascii="Courier New" w:hAnsi="Courier New" w:cs="Courier New"/>
        </w:rPr>
        <w:t>目前</w:t>
      </w:r>
      <w:r w:rsidRPr="000A4BB8">
        <w:rPr>
          <w:rFonts w:ascii="Courier New" w:hAnsi="Courier New" w:cs="Courier New"/>
        </w:rPr>
        <w:t>centos</w:t>
      </w:r>
      <w:r w:rsidRPr="000A4BB8">
        <w:rPr>
          <w:rFonts w:ascii="Courier New" w:hAnsi="Courier New" w:cs="Courier New"/>
        </w:rPr>
        <w:t>已经被</w:t>
      </w:r>
      <w:r w:rsidRPr="000A4BB8">
        <w:rPr>
          <w:rFonts w:ascii="Courier New" w:hAnsi="Courier New" w:cs="Courier New"/>
        </w:rPr>
        <w:t>Redhat</w:t>
      </w:r>
      <w:r w:rsidRPr="000A4BB8">
        <w:rPr>
          <w:rFonts w:ascii="Courier New" w:hAnsi="Courier New" w:cs="Courier New"/>
        </w:rPr>
        <w:t>公司收购</w:t>
      </w:r>
      <w:r w:rsidR="00747ABB" w:rsidRPr="000A4BB8">
        <w:rPr>
          <w:rFonts w:ascii="Courier New" w:hAnsi="Courier New" w:cs="Courier New"/>
        </w:rPr>
        <w:t>，但是依然免费</w:t>
      </w:r>
    </w:p>
    <w:bookmarkEnd w:id="0"/>
    <w:bookmarkEnd w:id="1"/>
    <w:p w:rsidR="00E42363" w:rsidRPr="000A4BB8" w:rsidRDefault="00E42363" w:rsidP="004C3368">
      <w:pPr>
        <w:rPr>
          <w:rFonts w:ascii="Courier New" w:hAnsi="Courier New" w:cs="Courier New"/>
        </w:rPr>
      </w:pPr>
    </w:p>
    <w:p w:rsidR="00CB2D94" w:rsidRPr="000A4BB8" w:rsidRDefault="00CB2D94" w:rsidP="00E42363">
      <w:pPr>
        <w:pStyle w:val="1"/>
        <w:rPr>
          <w:rFonts w:ascii="Courier New" w:hAnsi="Courier New" w:cs="Courier New"/>
        </w:rPr>
      </w:pPr>
      <w:r w:rsidRPr="000A4BB8">
        <w:rPr>
          <w:rFonts w:ascii="Courier New" w:hAnsi="Courier New" w:cs="Courier New"/>
        </w:rPr>
        <w:t>安装</w:t>
      </w:r>
      <w:r w:rsidRPr="000A4BB8">
        <w:rPr>
          <w:rFonts w:ascii="Courier New" w:hAnsi="Courier New" w:cs="Courier New"/>
        </w:rPr>
        <w:t>Linux</w:t>
      </w:r>
    </w:p>
    <w:p w:rsidR="00CB2D94" w:rsidRPr="000A4BB8" w:rsidRDefault="00CB2D94" w:rsidP="00852D99">
      <w:pPr>
        <w:pStyle w:val="2"/>
        <w:rPr>
          <w:rFonts w:ascii="Courier New" w:hAnsi="Courier New" w:cs="Courier New"/>
        </w:rPr>
      </w:pPr>
      <w:r w:rsidRPr="000A4BB8">
        <w:rPr>
          <w:rFonts w:ascii="Courier New" w:hAnsi="Courier New" w:cs="Courier New"/>
        </w:rPr>
        <w:t>安装虚拟机软件</w:t>
      </w:r>
    </w:p>
    <w:p w:rsidR="00852D99" w:rsidRPr="000A4BB8" w:rsidRDefault="009D6542" w:rsidP="00852D99">
      <w:pPr>
        <w:rPr>
          <w:rFonts w:ascii="Courier New" w:hAnsi="Courier New" w:cs="Courier New"/>
        </w:rPr>
      </w:pPr>
      <w:r w:rsidRPr="000A4BB8">
        <w:rPr>
          <w:rFonts w:ascii="Courier New" w:hAnsi="Courier New" w:cs="Courier New"/>
          <w:noProof/>
        </w:rPr>
        <w:drawing>
          <wp:inline distT="0" distB="0" distL="0" distR="0" wp14:anchorId="0A2A2BAA" wp14:editId="0ED9BC94">
            <wp:extent cx="5229225" cy="2546574"/>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6798" cy="2555132"/>
                    </a:xfrm>
                    <a:prstGeom prst="rect">
                      <a:avLst/>
                    </a:prstGeom>
                  </pic:spPr>
                </pic:pic>
              </a:graphicData>
            </a:graphic>
          </wp:inline>
        </w:drawing>
      </w:r>
    </w:p>
    <w:p w:rsidR="00076A5A" w:rsidRPr="000A4BB8" w:rsidRDefault="00076A5A" w:rsidP="00076A5A">
      <w:pPr>
        <w:ind w:firstLine="420"/>
        <w:rPr>
          <w:rFonts w:ascii="Courier New" w:eastAsia="宋体" w:hAnsi="Courier New" w:cs="Courier New"/>
        </w:rPr>
      </w:pPr>
      <w:r w:rsidRPr="000A4BB8">
        <w:rPr>
          <w:rFonts w:ascii="Courier New" w:eastAsia="宋体" w:hAnsi="Courier New" w:cs="Courier New"/>
        </w:rPr>
        <w:t>常用的虚拟机软件</w:t>
      </w:r>
      <w:r w:rsidRPr="000A4BB8">
        <w:rPr>
          <w:rFonts w:ascii="Courier New" w:eastAsia="宋体" w:hAnsi="Courier New" w:cs="Courier New"/>
        </w:rPr>
        <w:t xml:space="preserve"> </w:t>
      </w:r>
      <w:r w:rsidRPr="000A4BB8">
        <w:rPr>
          <w:rFonts w:ascii="Courier New" w:eastAsia="宋体" w:hAnsi="Courier New" w:cs="Courier New"/>
        </w:rPr>
        <w:t>主要包括：</w:t>
      </w:r>
      <w:r w:rsidRPr="000A4BB8">
        <w:rPr>
          <w:rFonts w:ascii="Courier New" w:eastAsia="宋体" w:hAnsi="Courier New" w:cs="Courier New"/>
        </w:rPr>
        <w:t>VirtualBox</w:t>
      </w:r>
      <w:r w:rsidRPr="000A4BB8">
        <w:rPr>
          <w:rFonts w:ascii="Courier New" w:eastAsia="宋体" w:hAnsi="Courier New" w:cs="Courier New"/>
        </w:rPr>
        <w:t>、</w:t>
      </w:r>
      <w:r w:rsidRPr="000A4BB8">
        <w:rPr>
          <w:rFonts w:ascii="Courier New" w:eastAsia="宋体" w:hAnsi="Courier New" w:cs="Courier New"/>
        </w:rPr>
        <w:t>VMware Workstation</w:t>
      </w:r>
      <w:r w:rsidRPr="000A4BB8">
        <w:rPr>
          <w:rFonts w:ascii="Courier New" w:eastAsia="宋体" w:hAnsi="Courier New" w:cs="Courier New"/>
        </w:rPr>
        <w:t>、</w:t>
      </w:r>
      <w:r w:rsidRPr="000A4BB8">
        <w:rPr>
          <w:rFonts w:ascii="Courier New" w:eastAsia="宋体" w:hAnsi="Courier New" w:cs="Courier New"/>
        </w:rPr>
        <w:t>Virtual PC</w:t>
      </w:r>
    </w:p>
    <w:p w:rsidR="00076A5A" w:rsidRPr="000A4BB8" w:rsidRDefault="00076A5A" w:rsidP="00076A5A">
      <w:pPr>
        <w:ind w:firstLine="420"/>
        <w:rPr>
          <w:rFonts w:ascii="Courier New" w:eastAsia="宋体" w:hAnsi="Courier New" w:cs="Courier New"/>
        </w:rPr>
      </w:pPr>
    </w:p>
    <w:p w:rsidR="00076A5A" w:rsidRPr="000A4BB8" w:rsidRDefault="00076A5A" w:rsidP="00076A5A">
      <w:pPr>
        <w:ind w:firstLine="420"/>
        <w:rPr>
          <w:rFonts w:ascii="Courier New" w:eastAsia="宋体" w:hAnsi="Courier New" w:cs="Courier New"/>
        </w:rPr>
      </w:pPr>
      <w:r w:rsidRPr="000A4BB8">
        <w:rPr>
          <w:rFonts w:ascii="Courier New" w:eastAsia="宋体" w:hAnsi="Courier New" w:cs="Courier New"/>
          <w:color w:val="FF0000"/>
        </w:rPr>
        <w:t>VirtualBox</w:t>
      </w:r>
      <w:r w:rsidRPr="000A4BB8">
        <w:rPr>
          <w:rFonts w:ascii="Courier New" w:eastAsia="宋体" w:hAnsi="Courier New" w:cs="Courier New"/>
        </w:rPr>
        <w:t xml:space="preserve">: VirtualBox </w:t>
      </w:r>
      <w:r w:rsidRPr="000A4BB8">
        <w:rPr>
          <w:rFonts w:ascii="Courier New" w:eastAsia="宋体" w:hAnsi="Courier New" w:cs="Courier New"/>
        </w:rPr>
        <w:t>是一款开源</w:t>
      </w:r>
      <w:hyperlink r:id="rId13" w:tgtFrame="http://baike.baidu.com/_blank" w:history="1">
        <w:r w:rsidRPr="000A4BB8">
          <w:rPr>
            <w:rFonts w:ascii="Courier New" w:eastAsia="宋体" w:hAnsi="Courier New" w:cs="Courier New"/>
          </w:rPr>
          <w:t>虚拟机软件</w:t>
        </w:r>
      </w:hyperlink>
      <w:r w:rsidRPr="000A4BB8">
        <w:rPr>
          <w:rFonts w:ascii="Courier New" w:eastAsia="宋体" w:hAnsi="Courier New" w:cs="Courier New"/>
        </w:rPr>
        <w:t>。</w:t>
      </w:r>
      <w:r w:rsidRPr="000A4BB8">
        <w:rPr>
          <w:rFonts w:ascii="Courier New" w:eastAsia="宋体" w:hAnsi="Courier New" w:cs="Courier New"/>
        </w:rPr>
        <w:t xml:space="preserve">VirtualBox </w:t>
      </w:r>
      <w:r w:rsidRPr="000A4BB8">
        <w:rPr>
          <w:rFonts w:ascii="Courier New" w:eastAsia="宋体" w:hAnsi="Courier New" w:cs="Courier New"/>
        </w:rPr>
        <w:t>是由德国</w:t>
      </w:r>
      <w:r w:rsidRPr="000A4BB8">
        <w:rPr>
          <w:rFonts w:ascii="Courier New" w:eastAsia="宋体" w:hAnsi="Courier New" w:cs="Courier New"/>
        </w:rPr>
        <w:t xml:space="preserve"> Innotek </w:t>
      </w:r>
      <w:r w:rsidRPr="000A4BB8">
        <w:rPr>
          <w:rFonts w:ascii="Courier New" w:eastAsia="宋体" w:hAnsi="Courier New" w:cs="Courier New"/>
        </w:rPr>
        <w:t>公司开发，由</w:t>
      </w:r>
      <w:r w:rsidRPr="000A4BB8">
        <w:rPr>
          <w:rFonts w:ascii="Courier New" w:eastAsia="宋体" w:hAnsi="Courier New" w:cs="Courier New"/>
        </w:rPr>
        <w:t>Sun Microsystems</w:t>
      </w:r>
      <w:r w:rsidRPr="000A4BB8">
        <w:rPr>
          <w:rFonts w:ascii="Courier New" w:eastAsia="宋体" w:hAnsi="Courier New" w:cs="Courier New"/>
        </w:rPr>
        <w:t>公司出品的软件，使用</w:t>
      </w:r>
      <w:hyperlink r:id="rId14" w:tgtFrame="http://baike.baidu.com/_blank" w:history="1">
        <w:r w:rsidRPr="000A4BB8">
          <w:rPr>
            <w:rFonts w:ascii="Courier New" w:eastAsia="宋体" w:hAnsi="Courier New" w:cs="Courier New"/>
          </w:rPr>
          <w:t>Qt</w:t>
        </w:r>
      </w:hyperlink>
      <w:r w:rsidRPr="000A4BB8">
        <w:rPr>
          <w:rFonts w:ascii="Courier New" w:eastAsia="宋体" w:hAnsi="Courier New" w:cs="Courier New"/>
        </w:rPr>
        <w:t>编写，在</w:t>
      </w:r>
      <w:r w:rsidRPr="000A4BB8">
        <w:rPr>
          <w:rFonts w:ascii="Courier New" w:eastAsia="宋体" w:hAnsi="Courier New" w:cs="Courier New"/>
        </w:rPr>
        <w:t xml:space="preserve"> Sun </w:t>
      </w:r>
      <w:r w:rsidRPr="000A4BB8">
        <w:rPr>
          <w:rFonts w:ascii="Courier New" w:eastAsia="宋体" w:hAnsi="Courier New" w:cs="Courier New"/>
        </w:rPr>
        <w:t>被</w:t>
      </w:r>
      <w:r w:rsidRPr="000A4BB8">
        <w:rPr>
          <w:rFonts w:ascii="Courier New" w:eastAsia="宋体" w:hAnsi="Courier New" w:cs="Courier New"/>
        </w:rPr>
        <w:t> </w:t>
      </w:r>
      <w:hyperlink r:id="rId15" w:tgtFrame="http://baike.baidu.com/_blank" w:history="1">
        <w:r w:rsidRPr="000A4BB8">
          <w:rPr>
            <w:rFonts w:ascii="Courier New" w:eastAsia="宋体" w:hAnsi="Courier New" w:cs="Courier New"/>
          </w:rPr>
          <w:t>Oracle</w:t>
        </w:r>
      </w:hyperlink>
      <w:r w:rsidRPr="000A4BB8">
        <w:rPr>
          <w:rFonts w:ascii="Courier New" w:eastAsia="宋体" w:hAnsi="Courier New" w:cs="Courier New"/>
        </w:rPr>
        <w:t> </w:t>
      </w:r>
      <w:r w:rsidRPr="000A4BB8">
        <w:rPr>
          <w:rFonts w:ascii="Courier New" w:eastAsia="宋体" w:hAnsi="Courier New" w:cs="Courier New"/>
        </w:rPr>
        <w:t>收购后正式更名成</w:t>
      </w:r>
      <w:r w:rsidRPr="000A4BB8">
        <w:rPr>
          <w:rFonts w:ascii="Courier New" w:eastAsia="宋体" w:hAnsi="Courier New" w:cs="Courier New"/>
        </w:rPr>
        <w:t xml:space="preserve"> Oracle VM VirtualBox</w:t>
      </w:r>
    </w:p>
    <w:p w:rsidR="00076A5A" w:rsidRPr="000A4BB8" w:rsidRDefault="00076A5A" w:rsidP="00076A5A">
      <w:pPr>
        <w:ind w:firstLine="420"/>
        <w:rPr>
          <w:rFonts w:ascii="Courier New" w:eastAsia="宋体" w:hAnsi="Courier New" w:cs="Courier New"/>
        </w:rPr>
      </w:pPr>
    </w:p>
    <w:p w:rsidR="00076A5A" w:rsidRPr="000A4BB8" w:rsidRDefault="00076A5A" w:rsidP="00076A5A">
      <w:pPr>
        <w:ind w:firstLine="420"/>
        <w:rPr>
          <w:rFonts w:ascii="Courier New" w:eastAsia="宋体" w:hAnsi="Courier New" w:cs="Courier New"/>
        </w:rPr>
      </w:pPr>
      <w:r w:rsidRPr="000A4BB8">
        <w:rPr>
          <w:rFonts w:ascii="Courier New" w:eastAsia="宋体" w:hAnsi="Courier New" w:cs="Courier New"/>
          <w:color w:val="FF0000"/>
        </w:rPr>
        <w:t>VMware Workstation</w:t>
      </w:r>
      <w:r w:rsidRPr="000A4BB8">
        <w:rPr>
          <w:rFonts w:ascii="Courier New" w:eastAsia="宋体" w:hAnsi="Courier New" w:cs="Courier New"/>
        </w:rPr>
        <w:t xml:space="preserve">: </w:t>
      </w:r>
      <w:r w:rsidRPr="000A4BB8">
        <w:rPr>
          <w:rFonts w:ascii="Courier New" w:eastAsia="宋体" w:hAnsi="Courier New" w:cs="Courier New"/>
        </w:rPr>
        <w:t>是</w:t>
      </w:r>
      <w:r w:rsidRPr="000A4BB8">
        <w:rPr>
          <w:rFonts w:ascii="Courier New" w:eastAsia="宋体" w:hAnsi="Courier New" w:cs="Courier New"/>
        </w:rPr>
        <w:t>VMware</w:t>
      </w:r>
      <w:r w:rsidRPr="000A4BB8">
        <w:rPr>
          <w:rFonts w:ascii="Courier New" w:eastAsia="宋体" w:hAnsi="Courier New" w:cs="Courier New"/>
        </w:rPr>
        <w:t>公司销售的商业软件产品之一。该工作站软件包含一个用于英特尔</w:t>
      </w:r>
      <w:r w:rsidRPr="000A4BB8">
        <w:rPr>
          <w:rFonts w:ascii="Courier New" w:eastAsia="宋体" w:hAnsi="Courier New" w:cs="Courier New"/>
        </w:rPr>
        <w:t>x86</w:t>
      </w:r>
      <w:r w:rsidRPr="000A4BB8">
        <w:rPr>
          <w:rFonts w:ascii="Courier New" w:eastAsia="宋体" w:hAnsi="Courier New" w:cs="Courier New"/>
        </w:rPr>
        <w:t>相容电脑的虚拟机套装，其允许用户同时创建和运行多个</w:t>
      </w:r>
      <w:r w:rsidRPr="000A4BB8">
        <w:rPr>
          <w:rFonts w:ascii="Courier New" w:eastAsia="宋体" w:hAnsi="Courier New" w:cs="Courier New"/>
        </w:rPr>
        <w:t>x86</w:t>
      </w:r>
      <w:r w:rsidRPr="000A4BB8">
        <w:rPr>
          <w:rFonts w:ascii="Courier New" w:eastAsia="宋体" w:hAnsi="Courier New" w:cs="Courier New"/>
        </w:rPr>
        <w:t>虚拟机</w:t>
      </w:r>
    </w:p>
    <w:p w:rsidR="00076A5A" w:rsidRPr="000A4BB8" w:rsidRDefault="00076A5A" w:rsidP="00076A5A">
      <w:pPr>
        <w:ind w:firstLine="420"/>
        <w:rPr>
          <w:rFonts w:ascii="Courier New" w:eastAsia="宋体" w:hAnsi="Courier New" w:cs="Courier New"/>
        </w:rPr>
      </w:pPr>
    </w:p>
    <w:p w:rsidR="00076A5A" w:rsidRPr="000A4BB8" w:rsidRDefault="00076A5A" w:rsidP="00076A5A">
      <w:pPr>
        <w:ind w:firstLine="420"/>
        <w:rPr>
          <w:rFonts w:ascii="Courier New" w:eastAsia="宋体" w:hAnsi="Courier New" w:cs="Courier New"/>
        </w:rPr>
      </w:pPr>
      <w:r w:rsidRPr="000A4BB8">
        <w:rPr>
          <w:rFonts w:ascii="Courier New" w:eastAsia="宋体" w:hAnsi="Courier New" w:cs="Courier New"/>
          <w:color w:val="FF0000"/>
        </w:rPr>
        <w:t>Virtual PC</w:t>
      </w:r>
      <w:r w:rsidRPr="000A4BB8">
        <w:rPr>
          <w:rFonts w:ascii="Courier New" w:eastAsia="宋体" w:hAnsi="Courier New" w:cs="Courier New"/>
        </w:rPr>
        <w:t>：是</w:t>
      </w:r>
      <w:r w:rsidRPr="000A4BB8">
        <w:rPr>
          <w:rFonts w:ascii="Courier New" w:eastAsia="宋体" w:hAnsi="Courier New" w:cs="Courier New"/>
        </w:rPr>
        <w:t xml:space="preserve">Microsoft </w:t>
      </w:r>
      <w:r w:rsidRPr="000A4BB8">
        <w:rPr>
          <w:rFonts w:ascii="Courier New" w:eastAsia="宋体" w:hAnsi="Courier New" w:cs="Courier New"/>
        </w:rPr>
        <w:t>最新的虚拟化技术。主要适合做微软自己产品的服务</w:t>
      </w:r>
    </w:p>
    <w:p w:rsidR="00076A5A" w:rsidRPr="000A4BB8" w:rsidRDefault="00076A5A" w:rsidP="00076A5A">
      <w:pPr>
        <w:ind w:firstLine="420"/>
        <w:rPr>
          <w:rFonts w:ascii="Courier New" w:eastAsia="宋体" w:hAnsi="Courier New" w:cs="Courier New"/>
        </w:rPr>
      </w:pPr>
    </w:p>
    <w:p w:rsidR="00076A5A" w:rsidRPr="000A4BB8" w:rsidRDefault="00076A5A" w:rsidP="00076A5A">
      <w:pPr>
        <w:ind w:firstLine="420"/>
        <w:rPr>
          <w:rFonts w:ascii="Courier New" w:eastAsia="宋体" w:hAnsi="Courier New" w:cs="Courier New"/>
        </w:rPr>
      </w:pPr>
      <w:r w:rsidRPr="000A4BB8">
        <w:rPr>
          <w:rFonts w:ascii="Courier New" w:eastAsia="宋体" w:hAnsi="Courier New" w:cs="Courier New"/>
        </w:rPr>
        <w:t>VirtualBox</w:t>
      </w:r>
      <w:r w:rsidRPr="000A4BB8">
        <w:rPr>
          <w:rFonts w:ascii="Courier New" w:eastAsia="宋体" w:hAnsi="Courier New" w:cs="Courier New"/>
        </w:rPr>
        <w:t>与</w:t>
      </w:r>
      <w:r w:rsidRPr="000A4BB8">
        <w:rPr>
          <w:rFonts w:ascii="Courier New" w:eastAsia="宋体" w:hAnsi="Courier New" w:cs="Courier New"/>
        </w:rPr>
        <w:t>VMware</w:t>
      </w:r>
      <w:r w:rsidRPr="000A4BB8">
        <w:rPr>
          <w:rFonts w:ascii="Courier New" w:eastAsia="宋体" w:hAnsi="Courier New" w:cs="Courier New"/>
        </w:rPr>
        <w:t>的主要区别：</w:t>
      </w:r>
    </w:p>
    <w:p w:rsidR="00076A5A" w:rsidRPr="000A4BB8" w:rsidRDefault="00076A5A" w:rsidP="00076A5A">
      <w:pPr>
        <w:ind w:firstLine="420"/>
        <w:rPr>
          <w:rFonts w:ascii="Courier New" w:eastAsia="宋体" w:hAnsi="Courier New" w:cs="Courier New"/>
        </w:rPr>
      </w:pPr>
      <w:r w:rsidRPr="000A4BB8">
        <w:rPr>
          <w:rFonts w:ascii="Courier New" w:eastAsia="宋体" w:hAnsi="Courier New" w:cs="Courier New"/>
        </w:rPr>
        <w:t>（</w:t>
      </w:r>
      <w:r w:rsidRPr="000A4BB8">
        <w:rPr>
          <w:rFonts w:ascii="Courier New" w:eastAsia="宋体" w:hAnsi="Courier New" w:cs="Courier New"/>
        </w:rPr>
        <w:t>1</w:t>
      </w:r>
      <w:r w:rsidRPr="000A4BB8">
        <w:rPr>
          <w:rFonts w:ascii="Courier New" w:eastAsia="宋体" w:hAnsi="Courier New" w:cs="Courier New"/>
        </w:rPr>
        <w:t>）</w:t>
      </w:r>
      <w:r w:rsidRPr="000A4BB8">
        <w:rPr>
          <w:rFonts w:ascii="Courier New" w:eastAsia="宋体" w:hAnsi="Courier New" w:cs="Courier New"/>
        </w:rPr>
        <w:t>VirtualBox</w:t>
      </w:r>
      <w:r w:rsidRPr="000A4BB8">
        <w:rPr>
          <w:rFonts w:ascii="Courier New" w:eastAsia="宋体" w:hAnsi="Courier New" w:cs="Courier New"/>
        </w:rPr>
        <w:t>是免费开源的，而</w:t>
      </w:r>
      <w:r w:rsidRPr="000A4BB8">
        <w:rPr>
          <w:rFonts w:ascii="Courier New" w:eastAsia="宋体" w:hAnsi="Courier New" w:cs="Courier New"/>
        </w:rPr>
        <w:t>VMware</w:t>
      </w:r>
      <w:r w:rsidRPr="000A4BB8">
        <w:rPr>
          <w:rFonts w:ascii="Courier New" w:eastAsia="宋体" w:hAnsi="Courier New" w:cs="Courier New"/>
        </w:rPr>
        <w:t>不是。</w:t>
      </w:r>
    </w:p>
    <w:p w:rsidR="00076A5A" w:rsidRPr="000A4BB8" w:rsidRDefault="00076A5A" w:rsidP="00076A5A">
      <w:pPr>
        <w:ind w:firstLine="420"/>
        <w:rPr>
          <w:rFonts w:ascii="Courier New" w:eastAsia="宋体" w:hAnsi="Courier New" w:cs="Courier New"/>
        </w:rPr>
      </w:pPr>
      <w:r w:rsidRPr="000A4BB8">
        <w:rPr>
          <w:rFonts w:ascii="Courier New" w:eastAsia="宋体" w:hAnsi="Courier New" w:cs="Courier New"/>
        </w:rPr>
        <w:t>（</w:t>
      </w:r>
      <w:r w:rsidRPr="000A4BB8">
        <w:rPr>
          <w:rFonts w:ascii="Courier New" w:eastAsia="宋体" w:hAnsi="Courier New" w:cs="Courier New"/>
        </w:rPr>
        <w:t>2</w:t>
      </w:r>
      <w:r w:rsidRPr="000A4BB8">
        <w:rPr>
          <w:rFonts w:ascii="Courier New" w:eastAsia="宋体" w:hAnsi="Courier New" w:cs="Courier New"/>
        </w:rPr>
        <w:t>）</w:t>
      </w:r>
      <w:r w:rsidRPr="000A4BB8">
        <w:rPr>
          <w:rFonts w:ascii="Courier New" w:eastAsia="宋体" w:hAnsi="Courier New" w:cs="Courier New"/>
        </w:rPr>
        <w:t>VirtualBox</w:t>
      </w:r>
      <w:r w:rsidRPr="000A4BB8">
        <w:rPr>
          <w:rFonts w:ascii="Courier New" w:eastAsia="宋体" w:hAnsi="Courier New" w:cs="Courier New"/>
        </w:rPr>
        <w:t>体积小，而</w:t>
      </w:r>
      <w:r w:rsidRPr="000A4BB8">
        <w:rPr>
          <w:rFonts w:ascii="Courier New" w:eastAsia="宋体" w:hAnsi="Courier New" w:cs="Courier New"/>
        </w:rPr>
        <w:t>VMWare</w:t>
      </w:r>
      <w:r w:rsidRPr="000A4BB8">
        <w:rPr>
          <w:rFonts w:ascii="Courier New" w:eastAsia="宋体" w:hAnsi="Courier New" w:cs="Courier New"/>
        </w:rPr>
        <w:t>安装后很庞大。</w:t>
      </w:r>
    </w:p>
    <w:p w:rsidR="00076A5A" w:rsidRPr="000A4BB8" w:rsidRDefault="00076A5A" w:rsidP="00076A5A">
      <w:pPr>
        <w:ind w:firstLine="420"/>
        <w:rPr>
          <w:rFonts w:ascii="Courier New" w:eastAsia="宋体" w:hAnsi="Courier New" w:cs="Courier New"/>
        </w:rPr>
      </w:pPr>
    </w:p>
    <w:p w:rsidR="00076A5A" w:rsidRPr="000A4BB8" w:rsidRDefault="00076A5A" w:rsidP="00076A5A">
      <w:pPr>
        <w:ind w:firstLine="420"/>
        <w:rPr>
          <w:rFonts w:ascii="Courier New" w:eastAsia="宋体" w:hAnsi="Courier New" w:cs="Courier New"/>
        </w:rPr>
      </w:pPr>
      <w:r w:rsidRPr="000A4BB8">
        <w:rPr>
          <w:rFonts w:ascii="Courier New" w:eastAsia="宋体" w:hAnsi="Courier New" w:cs="Courier New"/>
        </w:rPr>
        <w:t>课程中我们以使用</w:t>
      </w:r>
      <w:r w:rsidRPr="000A4BB8">
        <w:rPr>
          <w:rFonts w:ascii="Courier New" w:eastAsia="宋体" w:hAnsi="Courier New" w:cs="Courier New"/>
        </w:rPr>
        <w:t>VirtualBox</w:t>
      </w:r>
      <w:r w:rsidRPr="000A4BB8">
        <w:rPr>
          <w:rFonts w:ascii="Courier New" w:eastAsia="宋体" w:hAnsi="Courier New" w:cs="Courier New"/>
        </w:rPr>
        <w:t>为主，如个别学员出现环境问题，可以选择安装</w:t>
      </w:r>
      <w:r w:rsidRPr="000A4BB8">
        <w:rPr>
          <w:rFonts w:ascii="Courier New" w:eastAsia="宋体" w:hAnsi="Courier New" w:cs="Courier New"/>
        </w:rPr>
        <w:t>VMware</w:t>
      </w:r>
    </w:p>
    <w:p w:rsidR="00852D99" w:rsidRPr="000A4BB8" w:rsidRDefault="00852D99" w:rsidP="00852D99">
      <w:pPr>
        <w:rPr>
          <w:rFonts w:ascii="Courier New" w:hAnsi="Courier New" w:cs="Courier New"/>
        </w:rPr>
      </w:pPr>
    </w:p>
    <w:p w:rsidR="00431270" w:rsidRPr="000A4BB8" w:rsidRDefault="00431270" w:rsidP="00431270">
      <w:pPr>
        <w:rPr>
          <w:rFonts w:ascii="Courier New" w:hAnsi="Courier New" w:cs="Courier New"/>
        </w:rPr>
      </w:pPr>
      <w:r w:rsidRPr="000A4BB8">
        <w:rPr>
          <w:rFonts w:ascii="Courier New" w:hAnsi="Courier New" w:cs="Courier New"/>
        </w:rPr>
        <w:tab/>
        <w:t>Vbox</w:t>
      </w:r>
      <w:r w:rsidRPr="000A4BB8">
        <w:rPr>
          <w:rFonts w:ascii="Courier New" w:hAnsi="Courier New" w:cs="Courier New"/>
        </w:rPr>
        <w:t>的版本：</w:t>
      </w:r>
    </w:p>
    <w:p w:rsidR="00431270" w:rsidRPr="000A4BB8" w:rsidRDefault="00431270" w:rsidP="00431270">
      <w:pPr>
        <w:ind w:leftChars="300" w:left="630"/>
        <w:rPr>
          <w:rFonts w:ascii="Courier New" w:hAnsi="Courier New" w:cs="Courier New"/>
        </w:rPr>
      </w:pPr>
      <w:r w:rsidRPr="000A4BB8">
        <w:rPr>
          <w:rFonts w:ascii="Courier New" w:hAnsi="Courier New" w:cs="Courier New"/>
        </w:rPr>
        <w:t xml:space="preserve">4.3.20  -- </w:t>
      </w:r>
      <w:r w:rsidRPr="000A4BB8">
        <w:rPr>
          <w:rFonts w:ascii="Courier New" w:hAnsi="Courier New" w:cs="Courier New"/>
        </w:rPr>
        <w:t>推荐使用该版本</w:t>
      </w:r>
    </w:p>
    <w:p w:rsidR="00431270" w:rsidRPr="000A4BB8" w:rsidRDefault="00431270" w:rsidP="00431270">
      <w:pPr>
        <w:ind w:leftChars="300" w:left="630"/>
        <w:rPr>
          <w:rFonts w:ascii="Courier New" w:hAnsi="Courier New" w:cs="Courier New"/>
        </w:rPr>
      </w:pPr>
      <w:r w:rsidRPr="000A4BB8">
        <w:rPr>
          <w:rFonts w:ascii="Courier New" w:hAnsi="Courier New" w:cs="Courier New"/>
        </w:rPr>
        <w:t xml:space="preserve">4.3.12  -- </w:t>
      </w:r>
      <w:r w:rsidRPr="000A4BB8">
        <w:rPr>
          <w:rFonts w:ascii="Courier New" w:hAnsi="Courier New" w:cs="Courier New"/>
        </w:rPr>
        <w:t>目前，兼容性最好的一个版本</w:t>
      </w:r>
    </w:p>
    <w:p w:rsidR="00431270" w:rsidRPr="000A4BB8" w:rsidRDefault="00431270" w:rsidP="00431270">
      <w:pPr>
        <w:ind w:leftChars="300" w:left="630"/>
        <w:rPr>
          <w:rFonts w:ascii="Courier New" w:hAnsi="Courier New" w:cs="Courier New"/>
        </w:rPr>
      </w:pPr>
      <w:r w:rsidRPr="000A4BB8">
        <w:rPr>
          <w:rFonts w:ascii="Courier New" w:hAnsi="Courier New" w:cs="Courier New"/>
        </w:rPr>
        <w:t>4.3.8   --  4.3.12</w:t>
      </w:r>
      <w:r w:rsidRPr="000A4BB8">
        <w:rPr>
          <w:rFonts w:ascii="Courier New" w:hAnsi="Courier New" w:cs="Courier New"/>
        </w:rPr>
        <w:t>无法正常使用的情况下使用</w:t>
      </w:r>
    </w:p>
    <w:p w:rsidR="00431270" w:rsidRPr="000A4BB8" w:rsidRDefault="00431270" w:rsidP="00431270">
      <w:pPr>
        <w:rPr>
          <w:rFonts w:ascii="Courier New" w:hAnsi="Courier New" w:cs="Courier New"/>
        </w:rPr>
      </w:pPr>
      <w:r w:rsidRPr="000A4BB8">
        <w:rPr>
          <w:rFonts w:ascii="Courier New" w:hAnsi="Courier New" w:cs="Courier New"/>
        </w:rPr>
        <w:tab/>
      </w:r>
    </w:p>
    <w:p w:rsidR="00431270" w:rsidRPr="000A4BB8" w:rsidRDefault="00230BD8" w:rsidP="00431270">
      <w:pPr>
        <w:rPr>
          <w:rFonts w:ascii="Courier New" w:hAnsi="Courier New" w:cs="Courier New"/>
        </w:rPr>
      </w:pPr>
      <w:r w:rsidRPr="000A4BB8">
        <w:rPr>
          <w:rFonts w:ascii="Courier New" w:hAnsi="Courier New" w:cs="Courier New"/>
        </w:rPr>
        <w:tab/>
      </w:r>
      <w:r w:rsidRPr="000A4BB8">
        <w:rPr>
          <w:rFonts w:ascii="Courier New" w:hAnsi="Courier New" w:cs="Courier New"/>
        </w:rPr>
        <w:t>如果是</w:t>
      </w:r>
      <w:r w:rsidRPr="000A4BB8">
        <w:rPr>
          <w:rFonts w:ascii="Courier New" w:hAnsi="Courier New" w:cs="Courier New"/>
        </w:rPr>
        <w:t>win10</w:t>
      </w:r>
      <w:r w:rsidRPr="000A4BB8">
        <w:rPr>
          <w:rFonts w:ascii="Courier New" w:hAnsi="Courier New" w:cs="Courier New"/>
        </w:rPr>
        <w:t>的同学，可以考虑使用最新版的</w:t>
      </w:r>
      <w:r w:rsidRPr="000A4BB8">
        <w:rPr>
          <w:rFonts w:ascii="Courier New" w:hAnsi="Courier New" w:cs="Courier New"/>
        </w:rPr>
        <w:t>Vbox</w:t>
      </w:r>
    </w:p>
    <w:p w:rsidR="00076040" w:rsidRPr="000A4BB8" w:rsidRDefault="00076040" w:rsidP="00431270">
      <w:pPr>
        <w:rPr>
          <w:rFonts w:ascii="Courier New" w:hAnsi="Courier New" w:cs="Courier New"/>
        </w:rPr>
      </w:pPr>
    </w:p>
    <w:p w:rsidR="00431270" w:rsidRPr="000A4BB8" w:rsidRDefault="00431270" w:rsidP="00431270">
      <w:pPr>
        <w:ind w:leftChars="171" w:left="359"/>
        <w:rPr>
          <w:rFonts w:ascii="Courier New" w:hAnsi="Courier New" w:cs="Courier New"/>
        </w:rPr>
      </w:pPr>
      <w:r w:rsidRPr="000A4BB8">
        <w:rPr>
          <w:rFonts w:ascii="Courier New" w:hAnsi="Courier New" w:cs="Courier New"/>
        </w:rPr>
        <w:t>如果以上版本都无法正常使用：</w:t>
      </w:r>
    </w:p>
    <w:p w:rsidR="00431270" w:rsidRPr="000A4BB8" w:rsidRDefault="00431270" w:rsidP="00431270">
      <w:pPr>
        <w:pStyle w:val="a5"/>
        <w:numPr>
          <w:ilvl w:val="0"/>
          <w:numId w:val="8"/>
        </w:numPr>
        <w:ind w:leftChars="171" w:left="719" w:firstLineChars="0"/>
        <w:rPr>
          <w:rFonts w:ascii="Courier New" w:hAnsi="Courier New" w:cs="Courier New"/>
        </w:rPr>
      </w:pPr>
      <w:r w:rsidRPr="000A4BB8">
        <w:rPr>
          <w:rFonts w:ascii="Courier New" w:hAnsi="Courier New" w:cs="Courier New"/>
        </w:rPr>
        <w:t>升级到最新版本尝试</w:t>
      </w:r>
    </w:p>
    <w:p w:rsidR="00431270" w:rsidRPr="000A4BB8" w:rsidRDefault="00431270" w:rsidP="00431270">
      <w:pPr>
        <w:pStyle w:val="a5"/>
        <w:numPr>
          <w:ilvl w:val="0"/>
          <w:numId w:val="8"/>
        </w:numPr>
        <w:ind w:leftChars="171" w:left="719" w:firstLineChars="0"/>
        <w:rPr>
          <w:rFonts w:ascii="Courier New" w:hAnsi="Courier New" w:cs="Courier New"/>
        </w:rPr>
      </w:pPr>
      <w:r w:rsidRPr="000A4BB8">
        <w:rPr>
          <w:rFonts w:ascii="Courier New" w:hAnsi="Courier New" w:cs="Courier New"/>
        </w:rPr>
        <w:t>使用</w:t>
      </w:r>
      <w:r w:rsidRPr="000A4BB8">
        <w:rPr>
          <w:rFonts w:ascii="Courier New" w:hAnsi="Courier New" w:cs="Courier New"/>
        </w:rPr>
        <w:t>vmware</w:t>
      </w:r>
    </w:p>
    <w:p w:rsidR="00431270" w:rsidRPr="000A4BB8" w:rsidRDefault="00431270" w:rsidP="00852D99">
      <w:pPr>
        <w:rPr>
          <w:rFonts w:ascii="Courier New" w:hAnsi="Courier New" w:cs="Courier New"/>
        </w:rPr>
      </w:pPr>
    </w:p>
    <w:p w:rsidR="00431270" w:rsidRPr="000A4BB8" w:rsidRDefault="00431270" w:rsidP="00852D99">
      <w:pPr>
        <w:rPr>
          <w:rFonts w:ascii="Courier New" w:hAnsi="Courier New" w:cs="Courier New"/>
        </w:rPr>
      </w:pPr>
    </w:p>
    <w:p w:rsidR="00431270" w:rsidRPr="000A4BB8" w:rsidRDefault="00431270" w:rsidP="00852D99">
      <w:pPr>
        <w:rPr>
          <w:rFonts w:ascii="Courier New" w:hAnsi="Courier New" w:cs="Courier New"/>
        </w:rPr>
      </w:pPr>
    </w:p>
    <w:p w:rsidR="00CB2D94" w:rsidRPr="000A4BB8" w:rsidRDefault="00CB2D94" w:rsidP="00F71917">
      <w:pPr>
        <w:pStyle w:val="2"/>
        <w:rPr>
          <w:rFonts w:ascii="Courier New" w:hAnsi="Courier New" w:cs="Courier New"/>
        </w:rPr>
      </w:pPr>
      <w:r w:rsidRPr="000A4BB8">
        <w:rPr>
          <w:rFonts w:ascii="Courier New" w:hAnsi="Courier New" w:cs="Courier New"/>
        </w:rPr>
        <w:t>安装</w:t>
      </w:r>
      <w:r w:rsidRPr="000A4BB8">
        <w:rPr>
          <w:rFonts w:ascii="Courier New" w:hAnsi="Courier New" w:cs="Courier New"/>
        </w:rPr>
        <w:t>Centos6.5</w:t>
      </w:r>
      <w:r w:rsidRPr="000A4BB8">
        <w:rPr>
          <w:rFonts w:ascii="Courier New" w:hAnsi="Courier New" w:cs="Courier New"/>
        </w:rPr>
        <w:t>系统</w:t>
      </w:r>
    </w:p>
    <w:p w:rsidR="00F71917" w:rsidRPr="000A4BB8" w:rsidRDefault="00F71917" w:rsidP="00F71917">
      <w:pPr>
        <w:ind w:left="360"/>
        <w:rPr>
          <w:rFonts w:ascii="Courier New" w:eastAsia="宋体" w:hAnsi="Courier New" w:cs="Courier New"/>
        </w:rPr>
      </w:pPr>
      <w:r w:rsidRPr="000A4BB8">
        <w:rPr>
          <w:rFonts w:ascii="Courier New" w:eastAsia="宋体" w:hAnsi="Courier New" w:cs="Courier New"/>
        </w:rPr>
        <w:t>参考</w:t>
      </w:r>
      <w:r w:rsidRPr="000A4BB8">
        <w:rPr>
          <w:rFonts w:ascii="Courier New" w:eastAsia="宋体" w:hAnsi="Courier New" w:cs="Courier New"/>
          <w:color w:val="FF0000"/>
        </w:rPr>
        <w:t>《使用</w:t>
      </w:r>
      <w:r w:rsidRPr="000A4BB8">
        <w:rPr>
          <w:rFonts w:ascii="Courier New" w:eastAsia="宋体" w:hAnsi="Courier New" w:cs="Courier New"/>
          <w:color w:val="FF0000"/>
        </w:rPr>
        <w:t>VirtualBox</w:t>
      </w:r>
      <w:r w:rsidRPr="000A4BB8">
        <w:rPr>
          <w:rFonts w:ascii="Courier New" w:eastAsia="宋体" w:hAnsi="Courier New" w:cs="Courier New"/>
          <w:color w:val="FF0000"/>
        </w:rPr>
        <w:t>创建虚拟机（</w:t>
      </w:r>
      <w:r w:rsidRPr="000A4BB8">
        <w:rPr>
          <w:rFonts w:ascii="Courier New" w:eastAsia="宋体" w:hAnsi="Courier New" w:cs="Courier New"/>
          <w:color w:val="FF0000"/>
        </w:rPr>
        <w:t>Centos6.5</w:t>
      </w:r>
      <w:r w:rsidRPr="000A4BB8">
        <w:rPr>
          <w:rFonts w:ascii="Courier New" w:eastAsia="宋体" w:hAnsi="Courier New" w:cs="Courier New"/>
          <w:color w:val="FF0000"/>
        </w:rPr>
        <w:t>）</w:t>
      </w:r>
      <w:r w:rsidRPr="000A4BB8">
        <w:rPr>
          <w:rFonts w:ascii="Courier New" w:eastAsia="宋体" w:hAnsi="Courier New" w:cs="Courier New"/>
          <w:color w:val="FF0000"/>
        </w:rPr>
        <w:t>.doc</w:t>
      </w:r>
      <w:r w:rsidRPr="000A4BB8">
        <w:rPr>
          <w:rFonts w:ascii="Courier New" w:eastAsia="宋体" w:hAnsi="Courier New" w:cs="Courier New"/>
          <w:color w:val="FF0000"/>
        </w:rPr>
        <w:t>》</w:t>
      </w:r>
    </w:p>
    <w:p w:rsidR="00F71917" w:rsidRPr="000A4BB8" w:rsidRDefault="0064140C" w:rsidP="00F71917">
      <w:pPr>
        <w:ind w:left="360"/>
        <w:rPr>
          <w:rFonts w:ascii="Courier New" w:eastAsia="宋体" w:hAnsi="Courier New" w:cs="Courier New"/>
        </w:rPr>
      </w:pPr>
      <w:r w:rsidRPr="000A4BB8">
        <w:rPr>
          <w:rFonts w:ascii="Courier New" w:eastAsia="宋体" w:hAnsi="Courier New" w:cs="Courier New"/>
        </w:rPr>
        <w:t>安装</w:t>
      </w:r>
      <w:r w:rsidRPr="000A4BB8">
        <w:rPr>
          <w:rFonts w:ascii="Courier New" w:eastAsia="宋体" w:hAnsi="Courier New" w:cs="Courier New"/>
        </w:rPr>
        <w:t>VMware</w:t>
      </w:r>
      <w:r w:rsidRPr="000A4BB8">
        <w:rPr>
          <w:rFonts w:ascii="Courier New" w:eastAsia="宋体" w:hAnsi="Courier New" w:cs="Courier New"/>
        </w:rPr>
        <w:t>的同学：</w:t>
      </w:r>
      <w:r w:rsidR="00F71917" w:rsidRPr="000A4BB8">
        <w:rPr>
          <w:rFonts w:ascii="Courier New" w:eastAsia="宋体" w:hAnsi="Courier New" w:cs="Courier New"/>
        </w:rPr>
        <w:t>参考《</w:t>
      </w:r>
      <w:r w:rsidR="00F71917" w:rsidRPr="000A4BB8">
        <w:rPr>
          <w:rFonts w:ascii="Courier New" w:eastAsia="宋体" w:hAnsi="Courier New" w:cs="Courier New"/>
        </w:rPr>
        <w:t>VMware</w:t>
      </w:r>
      <w:r w:rsidR="00F71917" w:rsidRPr="000A4BB8">
        <w:rPr>
          <w:rFonts w:ascii="Courier New" w:eastAsia="宋体" w:hAnsi="Courier New" w:cs="Courier New"/>
        </w:rPr>
        <w:t>安装</w:t>
      </w:r>
      <w:r w:rsidR="00F71917" w:rsidRPr="000A4BB8">
        <w:rPr>
          <w:rFonts w:ascii="Courier New" w:eastAsia="宋体" w:hAnsi="Courier New" w:cs="Courier New"/>
        </w:rPr>
        <w:t>centos_6.5</w:t>
      </w:r>
      <w:r w:rsidR="00F71917" w:rsidRPr="000A4BB8">
        <w:rPr>
          <w:rFonts w:ascii="Courier New" w:eastAsia="宋体" w:hAnsi="Courier New" w:cs="Courier New"/>
        </w:rPr>
        <w:t>步骤</w:t>
      </w:r>
      <w:r w:rsidR="00F71917" w:rsidRPr="000A4BB8">
        <w:rPr>
          <w:rFonts w:ascii="Courier New" w:eastAsia="宋体" w:hAnsi="Courier New" w:cs="Courier New"/>
        </w:rPr>
        <w:t>.docx</w:t>
      </w:r>
      <w:r w:rsidR="00F71917" w:rsidRPr="000A4BB8">
        <w:rPr>
          <w:rFonts w:ascii="Courier New" w:eastAsia="宋体" w:hAnsi="Courier New" w:cs="Courier New"/>
        </w:rPr>
        <w:t>》</w:t>
      </w:r>
    </w:p>
    <w:p w:rsidR="00F71917" w:rsidRPr="000A4BB8" w:rsidRDefault="00F71917" w:rsidP="00F71917">
      <w:pPr>
        <w:rPr>
          <w:rFonts w:ascii="Courier New" w:hAnsi="Courier New" w:cs="Courier New"/>
        </w:rPr>
      </w:pPr>
    </w:p>
    <w:p w:rsidR="00F71917" w:rsidRPr="000A4BB8" w:rsidRDefault="00F71917" w:rsidP="00F71917">
      <w:pPr>
        <w:rPr>
          <w:rFonts w:ascii="Courier New" w:hAnsi="Courier New" w:cs="Courier New"/>
        </w:rPr>
      </w:pPr>
    </w:p>
    <w:p w:rsidR="00CB2D94" w:rsidRPr="000A4BB8" w:rsidRDefault="00CB2D94" w:rsidP="003F5FB4">
      <w:pPr>
        <w:pStyle w:val="2"/>
        <w:rPr>
          <w:rFonts w:ascii="Courier New" w:hAnsi="Courier New" w:cs="Courier New"/>
        </w:rPr>
      </w:pPr>
      <w:r w:rsidRPr="000A4BB8">
        <w:rPr>
          <w:rFonts w:ascii="Courier New" w:hAnsi="Courier New" w:cs="Courier New"/>
        </w:rPr>
        <w:t>配置静态</w:t>
      </w:r>
      <w:r w:rsidRPr="000A4BB8">
        <w:rPr>
          <w:rFonts w:ascii="Courier New" w:hAnsi="Courier New" w:cs="Courier New"/>
        </w:rPr>
        <w:t>IP</w:t>
      </w:r>
    </w:p>
    <w:p w:rsidR="003731B4" w:rsidRPr="000A4BB8" w:rsidRDefault="003731B4" w:rsidP="003731B4">
      <w:pPr>
        <w:rPr>
          <w:rFonts w:ascii="Courier New" w:eastAsia="宋体" w:hAnsi="Courier New" w:cs="Courier New"/>
        </w:rPr>
      </w:pPr>
      <w:r w:rsidRPr="000A4BB8">
        <w:rPr>
          <w:rFonts w:ascii="Courier New" w:eastAsia="宋体" w:hAnsi="Courier New" w:cs="Courier New"/>
        </w:rPr>
        <w:t>配置网络的目的主要是为了固定虚拟机的内网</w:t>
      </w:r>
      <w:r w:rsidRPr="000A4BB8">
        <w:rPr>
          <w:rFonts w:ascii="Courier New" w:eastAsia="宋体" w:hAnsi="Courier New" w:cs="Courier New"/>
        </w:rPr>
        <w:t>IP</w:t>
      </w:r>
      <w:r w:rsidRPr="000A4BB8">
        <w:rPr>
          <w:rFonts w:ascii="Courier New" w:eastAsia="宋体" w:hAnsi="Courier New" w:cs="Courier New"/>
        </w:rPr>
        <w:t>，方便我们在真实的操作系统中使用</w:t>
      </w:r>
      <w:r w:rsidRPr="000A4BB8">
        <w:rPr>
          <w:rFonts w:ascii="Courier New" w:eastAsia="宋体" w:hAnsi="Courier New" w:cs="Courier New"/>
        </w:rPr>
        <w:t>Linux</w:t>
      </w:r>
      <w:r w:rsidRPr="000A4BB8">
        <w:rPr>
          <w:rFonts w:ascii="Courier New" w:eastAsia="宋体" w:hAnsi="Courier New" w:cs="Courier New"/>
        </w:rPr>
        <w:t>连接工具软件进行远程连接</w:t>
      </w:r>
    </w:p>
    <w:p w:rsidR="003731B4" w:rsidRPr="000A4BB8" w:rsidRDefault="003731B4" w:rsidP="003731B4">
      <w:pPr>
        <w:rPr>
          <w:rFonts w:ascii="Courier New" w:eastAsia="宋体" w:hAnsi="Courier New" w:cs="Courier New"/>
        </w:rPr>
      </w:pPr>
    </w:p>
    <w:p w:rsidR="003731B4" w:rsidRPr="000A4BB8" w:rsidRDefault="00A04EAA" w:rsidP="003731B4">
      <w:pPr>
        <w:shd w:val="clear" w:color="auto" w:fill="CCCCCC"/>
        <w:rPr>
          <w:rFonts w:ascii="Courier New" w:eastAsia="宋体" w:hAnsi="Courier New" w:cs="Courier New"/>
        </w:rPr>
      </w:pPr>
      <w:r w:rsidRPr="000A4BB8">
        <w:rPr>
          <w:rFonts w:ascii="Courier New" w:eastAsia="宋体" w:hAnsi="Courier New" w:cs="Courier New"/>
        </w:rPr>
        <w:t>1</w:t>
      </w:r>
      <w:r w:rsidRPr="000A4BB8">
        <w:rPr>
          <w:rFonts w:ascii="Courier New" w:eastAsia="宋体" w:hAnsi="Courier New" w:cs="Courier New"/>
        </w:rPr>
        <w:t>）</w:t>
      </w:r>
      <w:r w:rsidR="003731B4" w:rsidRPr="000A4BB8">
        <w:rPr>
          <w:rFonts w:ascii="Courier New" w:eastAsia="宋体" w:hAnsi="Courier New" w:cs="Courier New"/>
        </w:rPr>
        <w:t>执行命令：</w:t>
      </w:r>
      <w:r w:rsidR="003731B4" w:rsidRPr="000A4BB8">
        <w:rPr>
          <w:rFonts w:ascii="Courier New" w:eastAsia="宋体" w:hAnsi="Courier New" w:cs="Courier New"/>
        </w:rPr>
        <w:t>setup</w:t>
      </w:r>
    </w:p>
    <w:p w:rsidR="003731B4" w:rsidRPr="000A4BB8" w:rsidRDefault="003731B4" w:rsidP="003731B4">
      <w:pPr>
        <w:rPr>
          <w:rFonts w:ascii="Courier New" w:eastAsia="宋体" w:hAnsi="Courier New" w:cs="Courier New"/>
        </w:rPr>
      </w:pPr>
    </w:p>
    <w:p w:rsidR="003731B4" w:rsidRPr="000A4BB8" w:rsidRDefault="003731B4" w:rsidP="003731B4">
      <w:pPr>
        <w:rPr>
          <w:rFonts w:ascii="Courier New" w:eastAsia="宋体" w:hAnsi="Courier New" w:cs="Courier New"/>
        </w:rPr>
      </w:pPr>
      <w:r w:rsidRPr="000A4BB8">
        <w:rPr>
          <w:rFonts w:ascii="Courier New" w:eastAsia="宋体" w:hAnsi="Courier New" w:cs="Courier New"/>
        </w:rPr>
        <w:t>开启</w:t>
      </w:r>
      <w:r w:rsidRPr="000A4BB8">
        <w:rPr>
          <w:rFonts w:ascii="Courier New" w:eastAsia="宋体" w:hAnsi="Courier New" w:cs="Courier New"/>
        </w:rPr>
        <w:t>DHCP</w:t>
      </w:r>
      <w:r w:rsidRPr="000A4BB8">
        <w:rPr>
          <w:rFonts w:ascii="Courier New" w:eastAsia="宋体" w:hAnsi="Courier New" w:cs="Courier New"/>
        </w:rPr>
        <w:t>可以让</w:t>
      </w:r>
      <w:r w:rsidRPr="000A4BB8">
        <w:rPr>
          <w:rFonts w:ascii="Courier New" w:eastAsia="宋体" w:hAnsi="Courier New" w:cs="Courier New"/>
        </w:rPr>
        <w:t>Linux</w:t>
      </w:r>
      <w:r w:rsidRPr="000A4BB8">
        <w:rPr>
          <w:rFonts w:ascii="Courier New" w:eastAsia="宋体" w:hAnsi="Courier New" w:cs="Courier New"/>
        </w:rPr>
        <w:t>虚拟机自动分配</w:t>
      </w:r>
      <w:r w:rsidRPr="000A4BB8">
        <w:rPr>
          <w:rFonts w:ascii="Courier New" w:eastAsia="宋体" w:hAnsi="Courier New" w:cs="Courier New"/>
        </w:rPr>
        <w:t>IP</w:t>
      </w:r>
    </w:p>
    <w:p w:rsidR="003731B4" w:rsidRPr="000A4BB8" w:rsidRDefault="003731B4" w:rsidP="003731B4">
      <w:pPr>
        <w:rPr>
          <w:rFonts w:ascii="Courier New" w:eastAsia="宋体" w:hAnsi="Courier New" w:cs="Courier New"/>
        </w:rPr>
      </w:pPr>
      <w:r w:rsidRPr="000A4BB8">
        <w:rPr>
          <w:rFonts w:ascii="Courier New" w:eastAsia="宋体" w:hAnsi="Courier New" w:cs="Courier New"/>
        </w:rPr>
        <w:t>关闭</w:t>
      </w:r>
      <w:r w:rsidRPr="000A4BB8">
        <w:rPr>
          <w:rFonts w:ascii="Courier New" w:eastAsia="宋体" w:hAnsi="Courier New" w:cs="Courier New"/>
        </w:rPr>
        <w:t>DHCP</w:t>
      </w:r>
      <w:r w:rsidRPr="000A4BB8">
        <w:rPr>
          <w:rFonts w:ascii="Courier New" w:eastAsia="宋体" w:hAnsi="Courier New" w:cs="Courier New"/>
        </w:rPr>
        <w:t>需要指定</w:t>
      </w:r>
      <w:r w:rsidRPr="000A4BB8">
        <w:rPr>
          <w:rFonts w:ascii="Courier New" w:eastAsia="宋体" w:hAnsi="Courier New" w:cs="Courier New"/>
        </w:rPr>
        <w:t>IP</w:t>
      </w:r>
    </w:p>
    <w:p w:rsidR="003731B4" w:rsidRPr="000A4BB8" w:rsidRDefault="003731B4" w:rsidP="003731B4">
      <w:pPr>
        <w:rPr>
          <w:rFonts w:ascii="Courier New" w:eastAsia="宋体" w:hAnsi="Courier New" w:cs="Courier New"/>
        </w:rPr>
      </w:pPr>
    </w:p>
    <w:p w:rsidR="003731B4" w:rsidRPr="000A4BB8" w:rsidRDefault="003731B4" w:rsidP="003731B4">
      <w:pPr>
        <w:rPr>
          <w:rFonts w:ascii="Courier New" w:eastAsia="宋体" w:hAnsi="Courier New" w:cs="Courier New"/>
        </w:rPr>
      </w:pPr>
      <w:r w:rsidRPr="000A4BB8">
        <w:rPr>
          <w:rFonts w:ascii="Courier New" w:eastAsia="宋体" w:hAnsi="Courier New" w:cs="Courier New"/>
          <w:noProof/>
        </w:rPr>
        <w:drawing>
          <wp:inline distT="0" distB="0" distL="0" distR="0">
            <wp:extent cx="3381375" cy="2181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2181225"/>
                    </a:xfrm>
                    <a:prstGeom prst="rect">
                      <a:avLst/>
                    </a:prstGeom>
                    <a:noFill/>
                    <a:ln>
                      <a:noFill/>
                    </a:ln>
                  </pic:spPr>
                </pic:pic>
              </a:graphicData>
            </a:graphic>
          </wp:inline>
        </w:drawing>
      </w:r>
    </w:p>
    <w:p w:rsidR="003731B4" w:rsidRPr="000A4BB8" w:rsidRDefault="003731B4" w:rsidP="003731B4">
      <w:pPr>
        <w:rPr>
          <w:rFonts w:ascii="Courier New" w:eastAsia="宋体" w:hAnsi="Courier New" w:cs="Courier New"/>
        </w:rPr>
      </w:pPr>
    </w:p>
    <w:p w:rsidR="003731B4" w:rsidRPr="000A4BB8" w:rsidRDefault="003731B4" w:rsidP="003731B4">
      <w:pPr>
        <w:rPr>
          <w:rFonts w:ascii="Courier New" w:eastAsia="宋体" w:hAnsi="Courier New" w:cs="Courier New"/>
        </w:rPr>
      </w:pPr>
      <w:r w:rsidRPr="000A4BB8">
        <w:rPr>
          <w:rFonts w:ascii="Courier New" w:eastAsia="宋体" w:hAnsi="Courier New" w:cs="Courier New"/>
          <w:noProof/>
        </w:rPr>
        <w:drawing>
          <wp:inline distT="0" distB="0" distL="0" distR="0">
            <wp:extent cx="3667125" cy="2238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7125" cy="2238375"/>
                    </a:xfrm>
                    <a:prstGeom prst="rect">
                      <a:avLst/>
                    </a:prstGeom>
                    <a:noFill/>
                    <a:ln>
                      <a:noFill/>
                    </a:ln>
                  </pic:spPr>
                </pic:pic>
              </a:graphicData>
            </a:graphic>
          </wp:inline>
        </w:drawing>
      </w:r>
    </w:p>
    <w:p w:rsidR="003731B4" w:rsidRDefault="003731B4" w:rsidP="003731B4">
      <w:pPr>
        <w:rPr>
          <w:rFonts w:ascii="Courier New" w:eastAsia="宋体" w:hAnsi="Courier New" w:cs="Courier New"/>
        </w:rPr>
      </w:pPr>
    </w:p>
    <w:p w:rsidR="00CF3020" w:rsidRDefault="00CF3020" w:rsidP="003731B4">
      <w:pPr>
        <w:rPr>
          <w:rFonts w:ascii="Courier New" w:eastAsia="宋体" w:hAnsi="Courier New" w:cs="Courier New"/>
        </w:rPr>
      </w:pPr>
    </w:p>
    <w:p w:rsidR="00CF3020" w:rsidRDefault="00CF3020" w:rsidP="003731B4">
      <w:pPr>
        <w:rPr>
          <w:rFonts w:ascii="Courier New" w:eastAsia="宋体" w:hAnsi="Courier New" w:cs="Courier New"/>
          <w:color w:val="FF0000"/>
        </w:rPr>
      </w:pPr>
      <w:r w:rsidRPr="000162D9">
        <w:rPr>
          <w:rFonts w:ascii="Courier New" w:eastAsia="宋体" w:hAnsi="Courier New" w:cs="Courier New" w:hint="eastAsia"/>
          <w:b/>
          <w:color w:val="FF0000"/>
          <w:sz w:val="32"/>
        </w:rPr>
        <w:t>注意</w:t>
      </w:r>
      <w:r w:rsidRPr="00CF3020">
        <w:rPr>
          <w:rFonts w:ascii="Courier New" w:eastAsia="宋体" w:hAnsi="Courier New" w:cs="Courier New" w:hint="eastAsia"/>
          <w:color w:val="FF0000"/>
        </w:rPr>
        <w:t>：下面的静态</w:t>
      </w:r>
      <w:r w:rsidRPr="00CF3020">
        <w:rPr>
          <w:rFonts w:ascii="Courier New" w:eastAsia="宋体" w:hAnsi="Courier New" w:cs="Courier New" w:hint="eastAsia"/>
          <w:color w:val="FF0000"/>
        </w:rPr>
        <w:t>IP</w:t>
      </w:r>
      <w:r w:rsidRPr="00CF3020">
        <w:rPr>
          <w:rFonts w:ascii="Courier New" w:eastAsia="宋体" w:hAnsi="Courier New" w:cs="Courier New" w:hint="eastAsia"/>
          <w:color w:val="FF0000"/>
        </w:rPr>
        <w:t>不一定是</w:t>
      </w:r>
      <w:r w:rsidRPr="00CF3020">
        <w:rPr>
          <w:rFonts w:ascii="Courier New" w:eastAsia="宋体" w:hAnsi="Courier New" w:cs="Courier New" w:hint="eastAsia"/>
          <w:color w:val="FF0000"/>
        </w:rPr>
        <w:t>192.168.57.101</w:t>
      </w:r>
      <w:r w:rsidRPr="00CF3020">
        <w:rPr>
          <w:rFonts w:ascii="Courier New" w:eastAsia="宋体" w:hAnsi="Courier New" w:cs="Courier New" w:hint="eastAsia"/>
          <w:color w:val="FF0000"/>
        </w:rPr>
        <w:t>，这个取决于你的主机网关，到底是</w:t>
      </w:r>
      <w:r w:rsidRPr="00CF3020">
        <w:rPr>
          <w:rFonts w:ascii="Courier New" w:eastAsia="宋体" w:hAnsi="Courier New" w:cs="Courier New" w:hint="eastAsia"/>
          <w:color w:val="FF0000"/>
        </w:rPr>
        <w:t>56</w:t>
      </w:r>
      <w:r w:rsidRPr="00CF3020">
        <w:rPr>
          <w:rFonts w:ascii="Courier New" w:eastAsia="宋体" w:hAnsi="Courier New" w:cs="Courier New" w:hint="eastAsia"/>
          <w:color w:val="FF0000"/>
        </w:rPr>
        <w:t>网段还是</w:t>
      </w:r>
      <w:r w:rsidRPr="00CF3020">
        <w:rPr>
          <w:rFonts w:ascii="Courier New" w:eastAsia="宋体" w:hAnsi="Courier New" w:cs="Courier New" w:hint="eastAsia"/>
          <w:color w:val="FF0000"/>
        </w:rPr>
        <w:t>57</w:t>
      </w:r>
      <w:r w:rsidRPr="00CF3020">
        <w:rPr>
          <w:rFonts w:ascii="Courier New" w:eastAsia="宋体" w:hAnsi="Courier New" w:cs="Courier New" w:hint="eastAsia"/>
          <w:color w:val="FF0000"/>
        </w:rPr>
        <w:t>网段</w:t>
      </w:r>
    </w:p>
    <w:p w:rsidR="00D6630F" w:rsidRPr="00CF3020" w:rsidRDefault="00D6630F" w:rsidP="003731B4">
      <w:pPr>
        <w:rPr>
          <w:rFonts w:ascii="Courier New" w:eastAsia="宋体" w:hAnsi="Courier New" w:cs="Courier New"/>
          <w:color w:val="FF0000"/>
        </w:rPr>
      </w:pPr>
      <w:r>
        <w:rPr>
          <w:rFonts w:ascii="Courier New" w:eastAsia="宋体" w:hAnsi="Courier New" w:cs="Courier New" w:hint="eastAsia"/>
          <w:color w:val="FF0000"/>
        </w:rPr>
        <w:t>如果是</w:t>
      </w:r>
      <w:r>
        <w:rPr>
          <w:rFonts w:ascii="Courier New" w:eastAsia="宋体" w:hAnsi="Courier New" w:cs="Courier New" w:hint="eastAsia"/>
          <w:color w:val="FF0000"/>
        </w:rPr>
        <w:t>56</w:t>
      </w:r>
      <w:r>
        <w:rPr>
          <w:rFonts w:ascii="Courier New" w:eastAsia="宋体" w:hAnsi="Courier New" w:cs="Courier New" w:hint="eastAsia"/>
          <w:color w:val="FF0000"/>
        </w:rPr>
        <w:t>网段，那么就是</w:t>
      </w:r>
      <w:r>
        <w:rPr>
          <w:rFonts w:ascii="Courier New" w:eastAsia="宋体" w:hAnsi="Courier New" w:cs="Courier New" w:hint="eastAsia"/>
          <w:color w:val="FF0000"/>
        </w:rPr>
        <w:t>192.168.56.101,</w:t>
      </w:r>
      <w:r>
        <w:rPr>
          <w:rFonts w:ascii="Courier New" w:eastAsia="宋体" w:hAnsi="Courier New" w:cs="Courier New" w:hint="eastAsia"/>
          <w:color w:val="FF0000"/>
        </w:rPr>
        <w:t>一般来说，装</w:t>
      </w:r>
      <w:r>
        <w:rPr>
          <w:rFonts w:ascii="Courier New" w:eastAsia="宋体" w:hAnsi="Courier New" w:cs="Courier New" w:hint="eastAsia"/>
          <w:color w:val="FF0000"/>
        </w:rPr>
        <w:t>vitualBox</w:t>
      </w:r>
      <w:r>
        <w:rPr>
          <w:rFonts w:ascii="Courier New" w:eastAsia="宋体" w:hAnsi="Courier New" w:cs="Courier New" w:hint="eastAsia"/>
          <w:color w:val="FF0000"/>
        </w:rPr>
        <w:t>的同学</w:t>
      </w:r>
      <w:r w:rsidR="00777262">
        <w:rPr>
          <w:rFonts w:ascii="Courier New" w:eastAsia="宋体" w:hAnsi="Courier New" w:cs="Courier New" w:hint="eastAsia"/>
          <w:color w:val="FF0000"/>
        </w:rPr>
        <w:t>默认</w:t>
      </w:r>
      <w:r>
        <w:rPr>
          <w:rFonts w:ascii="Courier New" w:eastAsia="宋体" w:hAnsi="Courier New" w:cs="Courier New" w:hint="eastAsia"/>
          <w:color w:val="FF0000"/>
        </w:rPr>
        <w:t>都是</w:t>
      </w:r>
      <w:r>
        <w:rPr>
          <w:rFonts w:ascii="Courier New" w:eastAsia="宋体" w:hAnsi="Courier New" w:cs="Courier New" w:hint="eastAsia"/>
          <w:color w:val="FF0000"/>
        </w:rPr>
        <w:t>56</w:t>
      </w:r>
      <w:r>
        <w:rPr>
          <w:rFonts w:ascii="Courier New" w:eastAsia="宋体" w:hAnsi="Courier New" w:cs="Courier New" w:hint="eastAsia"/>
          <w:color w:val="FF0000"/>
        </w:rPr>
        <w:t>网段</w:t>
      </w:r>
    </w:p>
    <w:p w:rsidR="003731B4" w:rsidRPr="000A4BB8" w:rsidRDefault="00CC38DA" w:rsidP="003731B4">
      <w:pPr>
        <w:rPr>
          <w:rFonts w:ascii="Courier New" w:eastAsia="宋体" w:hAnsi="Courier New" w:cs="Courier New"/>
        </w:rPr>
      </w:pPr>
      <w:r>
        <w:rPr>
          <w:noProof/>
        </w:rPr>
        <w:drawing>
          <wp:inline distT="0" distB="0" distL="0" distR="0" wp14:anchorId="5D58DE63" wp14:editId="03FBB027">
            <wp:extent cx="4000500" cy="29051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905125"/>
                    </a:xfrm>
                    <a:prstGeom prst="rect">
                      <a:avLst/>
                    </a:prstGeom>
                  </pic:spPr>
                </pic:pic>
              </a:graphicData>
            </a:graphic>
          </wp:inline>
        </w:drawing>
      </w:r>
    </w:p>
    <w:p w:rsidR="003731B4" w:rsidRPr="000A4BB8" w:rsidRDefault="00A207A5" w:rsidP="003731B4">
      <w:pPr>
        <w:rPr>
          <w:rFonts w:ascii="Courier New" w:eastAsia="宋体" w:hAnsi="Courier New" w:cs="Courier New"/>
        </w:rPr>
      </w:pPr>
      <w:r w:rsidRPr="000A4BB8">
        <w:rPr>
          <w:rFonts w:ascii="Courier New" w:eastAsia="宋体" w:hAnsi="Courier New" w:cs="Courier New"/>
        </w:rPr>
        <w:t>2</w:t>
      </w:r>
      <w:r w:rsidRPr="000A4BB8">
        <w:rPr>
          <w:rFonts w:ascii="Courier New" w:eastAsia="宋体" w:hAnsi="Courier New" w:cs="Courier New"/>
        </w:rPr>
        <w:t>）</w:t>
      </w:r>
      <w:r w:rsidR="003731B4" w:rsidRPr="000A4BB8">
        <w:rPr>
          <w:rFonts w:ascii="Courier New" w:eastAsia="宋体" w:hAnsi="Courier New" w:cs="Courier New"/>
        </w:rPr>
        <w:t>重启网络服务</w:t>
      </w:r>
    </w:p>
    <w:p w:rsidR="003731B4" w:rsidRPr="000A4BB8" w:rsidRDefault="003731B4" w:rsidP="003731B4">
      <w:pPr>
        <w:rPr>
          <w:rFonts w:ascii="Courier New" w:eastAsia="宋体" w:hAnsi="Courier New" w:cs="Courier New"/>
          <w:color w:val="FF0000"/>
        </w:rPr>
      </w:pPr>
      <w:r w:rsidRPr="000A4BB8">
        <w:rPr>
          <w:rFonts w:ascii="Courier New" w:eastAsia="宋体" w:hAnsi="Courier New" w:cs="Courier New"/>
          <w:color w:val="FF0000"/>
        </w:rPr>
        <w:t>service network restart</w:t>
      </w:r>
    </w:p>
    <w:p w:rsidR="003F5FB4" w:rsidRPr="000A4BB8" w:rsidRDefault="003731B4" w:rsidP="003F5FB4">
      <w:pPr>
        <w:rPr>
          <w:rFonts w:ascii="Courier New" w:hAnsi="Courier New" w:cs="Courier New"/>
        </w:rPr>
      </w:pPr>
      <w:r w:rsidRPr="000A4BB8">
        <w:rPr>
          <w:rFonts w:ascii="Courier New" w:eastAsia="宋体" w:hAnsi="Courier New" w:cs="Courier New"/>
          <w:noProof/>
        </w:rPr>
        <w:drawing>
          <wp:inline distT="0" distB="0" distL="0" distR="0">
            <wp:extent cx="5676900" cy="1962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1962150"/>
                    </a:xfrm>
                    <a:prstGeom prst="rect">
                      <a:avLst/>
                    </a:prstGeom>
                    <a:noFill/>
                    <a:ln>
                      <a:noFill/>
                    </a:ln>
                  </pic:spPr>
                </pic:pic>
              </a:graphicData>
            </a:graphic>
          </wp:inline>
        </w:drawing>
      </w:r>
    </w:p>
    <w:p w:rsidR="003F5FB4" w:rsidRPr="000A4BB8" w:rsidRDefault="003F5FB4" w:rsidP="003F5FB4">
      <w:pPr>
        <w:rPr>
          <w:rFonts w:ascii="Courier New" w:hAnsi="Courier New" w:cs="Courier New"/>
        </w:rPr>
      </w:pPr>
    </w:p>
    <w:p w:rsidR="00246108" w:rsidRPr="000A4BB8" w:rsidRDefault="009B0F2B" w:rsidP="00246108">
      <w:pPr>
        <w:rPr>
          <w:rFonts w:ascii="Courier New" w:eastAsia="宋体" w:hAnsi="Courier New" w:cs="Courier New"/>
        </w:rPr>
      </w:pPr>
      <w:r w:rsidRPr="000A4BB8">
        <w:rPr>
          <w:rFonts w:ascii="Courier New" w:eastAsia="宋体" w:hAnsi="Courier New" w:cs="Courier New"/>
        </w:rPr>
        <w:t>3</w:t>
      </w:r>
      <w:r w:rsidRPr="000A4BB8">
        <w:rPr>
          <w:rFonts w:ascii="Courier New" w:eastAsia="宋体" w:hAnsi="Courier New" w:cs="Courier New"/>
        </w:rPr>
        <w:t>）</w:t>
      </w:r>
      <w:r w:rsidR="00246108" w:rsidRPr="000A4BB8">
        <w:rPr>
          <w:rFonts w:ascii="Courier New" w:eastAsia="宋体" w:hAnsi="Courier New" w:cs="Courier New"/>
        </w:rPr>
        <w:t>Linux</w:t>
      </w:r>
      <w:r w:rsidR="00246108" w:rsidRPr="000A4BB8">
        <w:rPr>
          <w:rFonts w:ascii="Courier New" w:eastAsia="宋体" w:hAnsi="Courier New" w:cs="Courier New"/>
        </w:rPr>
        <w:t>查看</w:t>
      </w:r>
      <w:r w:rsidR="00246108" w:rsidRPr="000A4BB8">
        <w:rPr>
          <w:rFonts w:ascii="Courier New" w:eastAsia="宋体" w:hAnsi="Courier New" w:cs="Courier New"/>
        </w:rPr>
        <w:t>IP</w:t>
      </w:r>
      <w:r w:rsidR="00246108" w:rsidRPr="000A4BB8">
        <w:rPr>
          <w:rFonts w:ascii="Courier New" w:eastAsia="宋体" w:hAnsi="Courier New" w:cs="Courier New"/>
        </w:rPr>
        <w:t>地址的命令：</w:t>
      </w:r>
    </w:p>
    <w:p w:rsidR="00246108" w:rsidRPr="000A4BB8" w:rsidRDefault="00246108" w:rsidP="00246108">
      <w:pPr>
        <w:rPr>
          <w:rFonts w:ascii="Courier New" w:eastAsia="宋体" w:hAnsi="Courier New" w:cs="Courier New"/>
        </w:rPr>
      </w:pPr>
    </w:p>
    <w:p w:rsidR="00246108" w:rsidRPr="000A4BB8" w:rsidRDefault="00246108" w:rsidP="00246108">
      <w:pPr>
        <w:shd w:val="clear" w:color="auto" w:fill="CCCCCC"/>
        <w:rPr>
          <w:rFonts w:ascii="Courier New" w:eastAsia="宋体" w:hAnsi="Courier New" w:cs="Courier New"/>
        </w:rPr>
      </w:pPr>
      <w:r w:rsidRPr="000A4BB8">
        <w:rPr>
          <w:rFonts w:ascii="Courier New" w:eastAsia="宋体" w:hAnsi="Courier New" w:cs="Courier New"/>
          <w:color w:val="FF0000"/>
        </w:rPr>
        <w:t>ifconfig</w:t>
      </w:r>
    </w:p>
    <w:p w:rsidR="00246108" w:rsidRPr="000A4BB8" w:rsidRDefault="00246108" w:rsidP="00246108">
      <w:pPr>
        <w:shd w:val="clear" w:color="auto" w:fill="CCCCCC"/>
        <w:rPr>
          <w:rFonts w:ascii="Courier New" w:eastAsia="宋体" w:hAnsi="Courier New" w:cs="Courier New"/>
        </w:rPr>
      </w:pPr>
      <w:r w:rsidRPr="000A4BB8">
        <w:rPr>
          <w:rFonts w:ascii="Courier New" w:eastAsia="宋体" w:hAnsi="Courier New" w:cs="Courier New"/>
        </w:rPr>
        <w:t xml:space="preserve">ifconfig | more </w:t>
      </w:r>
      <w:r w:rsidRPr="000A4BB8">
        <w:rPr>
          <w:rFonts w:ascii="Courier New" w:eastAsia="宋体" w:hAnsi="Courier New" w:cs="Courier New"/>
        </w:rPr>
        <w:t>：分行进行显示，用于显示内容较多时</w:t>
      </w:r>
    </w:p>
    <w:p w:rsidR="00246108" w:rsidRPr="000A4BB8" w:rsidRDefault="00246108" w:rsidP="00246108">
      <w:pPr>
        <w:rPr>
          <w:rFonts w:ascii="Courier New" w:eastAsia="宋体" w:hAnsi="Courier New" w:cs="Courier New"/>
        </w:rPr>
      </w:pPr>
    </w:p>
    <w:p w:rsidR="008C47DF" w:rsidRPr="000A4BB8" w:rsidRDefault="001F3AFF" w:rsidP="00246108">
      <w:pPr>
        <w:rPr>
          <w:rFonts w:ascii="Courier New" w:eastAsia="宋体" w:hAnsi="Courier New" w:cs="Courier New"/>
        </w:rPr>
      </w:pPr>
      <w:r w:rsidRPr="000A4BB8">
        <w:rPr>
          <w:rFonts w:ascii="Courier New" w:hAnsi="Courier New" w:cs="Courier New"/>
          <w:noProof/>
        </w:rPr>
        <w:drawing>
          <wp:inline distT="0" distB="0" distL="0" distR="0" wp14:anchorId="5DA28347" wp14:editId="2EDB5660">
            <wp:extent cx="5181600" cy="2838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838450"/>
                    </a:xfrm>
                    <a:prstGeom prst="rect">
                      <a:avLst/>
                    </a:prstGeom>
                  </pic:spPr>
                </pic:pic>
              </a:graphicData>
            </a:graphic>
          </wp:inline>
        </w:drawing>
      </w:r>
    </w:p>
    <w:p w:rsidR="008C47DF" w:rsidRPr="000A4BB8" w:rsidRDefault="008C47DF" w:rsidP="00246108">
      <w:pPr>
        <w:rPr>
          <w:rFonts w:ascii="Courier New" w:eastAsia="宋体" w:hAnsi="Courier New" w:cs="Courier New"/>
        </w:rPr>
      </w:pPr>
    </w:p>
    <w:p w:rsidR="00246108" w:rsidRPr="000A4BB8" w:rsidRDefault="00CE212A" w:rsidP="00246108">
      <w:pPr>
        <w:rPr>
          <w:rFonts w:ascii="Courier New" w:eastAsia="宋体" w:hAnsi="Courier New" w:cs="Courier New"/>
        </w:rPr>
      </w:pPr>
      <w:r w:rsidRPr="000A4BB8">
        <w:rPr>
          <w:rFonts w:ascii="Courier New" w:eastAsia="宋体" w:hAnsi="Courier New" w:cs="Courier New"/>
        </w:rPr>
        <w:t>4</w:t>
      </w:r>
      <w:r w:rsidRPr="000A4BB8">
        <w:rPr>
          <w:rFonts w:ascii="Courier New" w:eastAsia="宋体" w:hAnsi="Courier New" w:cs="Courier New"/>
        </w:rPr>
        <w:t>）</w:t>
      </w:r>
      <w:r w:rsidR="00246108" w:rsidRPr="000A4BB8">
        <w:rPr>
          <w:rFonts w:ascii="Courier New" w:eastAsia="宋体" w:hAnsi="Courier New" w:cs="Courier New"/>
        </w:rPr>
        <w:t>测试</w:t>
      </w:r>
      <w:r w:rsidR="00246108" w:rsidRPr="000A4BB8">
        <w:rPr>
          <w:rFonts w:ascii="Courier New" w:eastAsia="宋体" w:hAnsi="Courier New" w:cs="Courier New"/>
        </w:rPr>
        <w:t>Linux</w:t>
      </w:r>
      <w:r w:rsidR="00246108" w:rsidRPr="000A4BB8">
        <w:rPr>
          <w:rFonts w:ascii="Courier New" w:eastAsia="宋体" w:hAnsi="Courier New" w:cs="Courier New"/>
        </w:rPr>
        <w:t>网络配置是否成功：</w:t>
      </w:r>
    </w:p>
    <w:p w:rsidR="00246108" w:rsidRPr="000A4BB8" w:rsidRDefault="00246108" w:rsidP="00246108">
      <w:pPr>
        <w:rPr>
          <w:rFonts w:ascii="Courier New" w:eastAsia="宋体" w:hAnsi="Courier New" w:cs="Courier New"/>
        </w:rPr>
      </w:pPr>
      <w:r w:rsidRPr="000A4BB8">
        <w:rPr>
          <w:rFonts w:ascii="Courier New" w:eastAsia="宋体" w:hAnsi="Courier New" w:cs="Courier New"/>
        </w:rPr>
        <w:t>在</w:t>
      </w:r>
      <w:r w:rsidR="004D649F" w:rsidRPr="000A4BB8">
        <w:rPr>
          <w:rFonts w:ascii="Courier New" w:eastAsia="宋体" w:hAnsi="Courier New" w:cs="Courier New"/>
        </w:rPr>
        <w:t>我们</w:t>
      </w:r>
      <w:r w:rsidR="004D649F" w:rsidRPr="000A4BB8">
        <w:rPr>
          <w:rFonts w:ascii="Courier New" w:eastAsia="宋体" w:hAnsi="Courier New" w:cs="Courier New"/>
        </w:rPr>
        <w:t>windows</w:t>
      </w:r>
      <w:r w:rsidRPr="000A4BB8">
        <w:rPr>
          <w:rFonts w:ascii="Courier New" w:eastAsia="宋体" w:hAnsi="Courier New" w:cs="Courier New"/>
        </w:rPr>
        <w:t>操作系统中运行命令：</w:t>
      </w:r>
    </w:p>
    <w:p w:rsidR="00246108" w:rsidRPr="000A4BB8" w:rsidRDefault="00246108" w:rsidP="00246108">
      <w:pPr>
        <w:rPr>
          <w:rFonts w:ascii="Courier New" w:eastAsia="宋体" w:hAnsi="Courier New" w:cs="Courier New"/>
        </w:rPr>
      </w:pPr>
    </w:p>
    <w:p w:rsidR="00246108" w:rsidRPr="000A4BB8" w:rsidRDefault="00246108" w:rsidP="00246108">
      <w:pPr>
        <w:shd w:val="clear" w:color="auto" w:fill="CCCCCC"/>
        <w:rPr>
          <w:rFonts w:ascii="Courier New" w:eastAsia="宋体" w:hAnsi="Courier New" w:cs="Courier New"/>
        </w:rPr>
      </w:pPr>
      <w:r w:rsidRPr="000A4BB8">
        <w:rPr>
          <w:rFonts w:ascii="Courier New" w:eastAsia="宋体" w:hAnsi="Courier New" w:cs="Courier New"/>
          <w:color w:val="FF0000"/>
        </w:rPr>
        <w:t>ping</w:t>
      </w:r>
      <w:r w:rsidRPr="000A4BB8">
        <w:rPr>
          <w:rFonts w:ascii="Courier New" w:eastAsia="宋体" w:hAnsi="Courier New" w:cs="Courier New"/>
        </w:rPr>
        <w:t xml:space="preserve"> </w:t>
      </w:r>
      <w:r w:rsidR="006B296C" w:rsidRPr="000A4BB8">
        <w:rPr>
          <w:rFonts w:ascii="Courier New" w:eastAsia="宋体" w:hAnsi="Courier New" w:cs="Courier New"/>
        </w:rPr>
        <w:t>192.168.56.101</w:t>
      </w:r>
      <w:r w:rsidRPr="000A4BB8">
        <w:rPr>
          <w:rFonts w:ascii="Courier New" w:eastAsia="宋体" w:hAnsi="Courier New" w:cs="Courier New"/>
        </w:rPr>
        <w:t>(Linux</w:t>
      </w:r>
      <w:r w:rsidRPr="000A4BB8">
        <w:rPr>
          <w:rFonts w:ascii="Courier New" w:eastAsia="宋体" w:hAnsi="Courier New" w:cs="Courier New"/>
        </w:rPr>
        <w:t>虚拟机的</w:t>
      </w:r>
      <w:r w:rsidRPr="000A4BB8">
        <w:rPr>
          <w:rFonts w:ascii="Courier New" w:eastAsia="宋体" w:hAnsi="Courier New" w:cs="Courier New"/>
        </w:rPr>
        <w:t>IP</w:t>
      </w:r>
      <w:r w:rsidRPr="000A4BB8">
        <w:rPr>
          <w:rFonts w:ascii="Courier New" w:eastAsia="宋体" w:hAnsi="Courier New" w:cs="Courier New"/>
        </w:rPr>
        <w:t>地址</w:t>
      </w:r>
      <w:r w:rsidRPr="000A4BB8">
        <w:rPr>
          <w:rFonts w:ascii="Courier New" w:eastAsia="宋体" w:hAnsi="Courier New" w:cs="Courier New"/>
        </w:rPr>
        <w:t>)</w:t>
      </w:r>
    </w:p>
    <w:p w:rsidR="00246108" w:rsidRPr="000A4BB8" w:rsidRDefault="00246108" w:rsidP="00246108">
      <w:pPr>
        <w:rPr>
          <w:rFonts w:ascii="Courier New" w:eastAsia="宋体" w:hAnsi="Courier New" w:cs="Courier New"/>
        </w:rPr>
      </w:pPr>
    </w:p>
    <w:p w:rsidR="00246108" w:rsidRPr="000A4BB8" w:rsidRDefault="005150F0" w:rsidP="00246108">
      <w:pPr>
        <w:rPr>
          <w:rFonts w:ascii="Courier New" w:eastAsia="宋体" w:hAnsi="Courier New" w:cs="Courier New"/>
        </w:rPr>
      </w:pPr>
      <w:r w:rsidRPr="000A4BB8">
        <w:rPr>
          <w:rFonts w:ascii="Courier New" w:hAnsi="Courier New" w:cs="Courier New"/>
          <w:noProof/>
        </w:rPr>
        <w:drawing>
          <wp:inline distT="0" distB="0" distL="0" distR="0" wp14:anchorId="524B2ECE" wp14:editId="750C16AF">
            <wp:extent cx="4791075" cy="2781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2781300"/>
                    </a:xfrm>
                    <a:prstGeom prst="rect">
                      <a:avLst/>
                    </a:prstGeom>
                  </pic:spPr>
                </pic:pic>
              </a:graphicData>
            </a:graphic>
          </wp:inline>
        </w:drawing>
      </w:r>
    </w:p>
    <w:p w:rsidR="00246108" w:rsidRPr="000A4BB8" w:rsidRDefault="00246108" w:rsidP="00246108">
      <w:pPr>
        <w:rPr>
          <w:rFonts w:ascii="Courier New" w:eastAsia="宋体" w:hAnsi="Courier New" w:cs="Courier New"/>
        </w:rPr>
      </w:pPr>
      <w:r w:rsidRPr="000A4BB8">
        <w:rPr>
          <w:rFonts w:ascii="Courier New" w:eastAsia="宋体" w:hAnsi="Courier New" w:cs="Courier New"/>
        </w:rPr>
        <w:t>注意：</w:t>
      </w:r>
      <w:r w:rsidRPr="000A4BB8">
        <w:rPr>
          <w:rFonts w:ascii="Courier New" w:eastAsia="宋体" w:hAnsi="Courier New" w:cs="Courier New"/>
        </w:rPr>
        <w:t>Linux</w:t>
      </w:r>
      <w:r w:rsidRPr="000A4BB8">
        <w:rPr>
          <w:rFonts w:ascii="Courier New" w:eastAsia="宋体" w:hAnsi="Courier New" w:cs="Courier New"/>
        </w:rPr>
        <w:t>系统中是严格区分大小写的</w:t>
      </w:r>
      <w:r w:rsidR="00DB5013" w:rsidRPr="000A4BB8">
        <w:rPr>
          <w:rFonts w:ascii="Courier New" w:eastAsia="宋体" w:hAnsi="Courier New" w:cs="Courier New"/>
        </w:rPr>
        <w:t>,</w:t>
      </w:r>
      <w:r w:rsidR="00DB5013" w:rsidRPr="000A4BB8">
        <w:rPr>
          <w:rFonts w:ascii="Courier New" w:eastAsia="宋体" w:hAnsi="Courier New" w:cs="Courier New"/>
        </w:rPr>
        <w:t>写明令时不要写错</w:t>
      </w:r>
    </w:p>
    <w:p w:rsidR="003F5FB4" w:rsidRPr="000A4BB8" w:rsidRDefault="003F5FB4" w:rsidP="003F5FB4">
      <w:pPr>
        <w:rPr>
          <w:rFonts w:ascii="Courier New" w:hAnsi="Courier New" w:cs="Courier New"/>
        </w:rPr>
      </w:pPr>
    </w:p>
    <w:p w:rsidR="00A33B3A" w:rsidRPr="000A4BB8" w:rsidRDefault="00A33B3A" w:rsidP="003F5FB4">
      <w:pPr>
        <w:rPr>
          <w:rFonts w:ascii="Courier New" w:hAnsi="Courier New" w:cs="Courier New"/>
        </w:rPr>
      </w:pPr>
    </w:p>
    <w:p w:rsidR="00A33B3A" w:rsidRPr="000A4BB8" w:rsidRDefault="00A33B3A" w:rsidP="00CF5CBB">
      <w:pPr>
        <w:pStyle w:val="2"/>
        <w:rPr>
          <w:rFonts w:ascii="Courier New" w:hAnsi="Courier New" w:cs="Courier New"/>
        </w:rPr>
      </w:pPr>
      <w:r w:rsidRPr="000A4BB8">
        <w:rPr>
          <w:rFonts w:ascii="Courier New" w:hAnsi="Courier New" w:cs="Courier New"/>
        </w:rPr>
        <w:t>给虚拟机进行快照</w:t>
      </w:r>
    </w:p>
    <w:p w:rsidR="001B683F" w:rsidRPr="000A4BB8" w:rsidRDefault="001B683F" w:rsidP="001B683F">
      <w:pPr>
        <w:rPr>
          <w:rFonts w:ascii="Courier New" w:hAnsi="Courier New" w:cs="Courier New"/>
        </w:rPr>
      </w:pPr>
      <w:r w:rsidRPr="000A4BB8">
        <w:rPr>
          <w:rFonts w:ascii="Courier New" w:hAnsi="Courier New" w:cs="Courier New"/>
        </w:rPr>
        <w:t>快照其实就是还原点，我们设置了快照。以后如果被我们玩坏了，也可以快速的还原到以前状态！</w:t>
      </w:r>
    </w:p>
    <w:p w:rsidR="001B683F" w:rsidRPr="000A4BB8" w:rsidRDefault="001B683F" w:rsidP="001B683F">
      <w:pPr>
        <w:rPr>
          <w:rFonts w:ascii="Courier New" w:hAnsi="Courier New" w:cs="Courier New"/>
        </w:rPr>
      </w:pPr>
    </w:p>
    <w:p w:rsidR="00A33B3A" w:rsidRDefault="001B683F" w:rsidP="003F5FB4">
      <w:pPr>
        <w:rPr>
          <w:rFonts w:ascii="Courier New" w:hAnsi="Courier New" w:cs="Courier New"/>
        </w:rPr>
      </w:pPr>
      <w:r w:rsidRPr="000A4BB8">
        <w:rPr>
          <w:rFonts w:ascii="Courier New" w:hAnsi="Courier New" w:cs="Courier New"/>
          <w:noProof/>
        </w:rPr>
        <w:drawing>
          <wp:inline distT="0" distB="0" distL="0" distR="0" wp14:anchorId="00EA1347" wp14:editId="56564F46">
            <wp:extent cx="7305675" cy="2647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05675" cy="2647950"/>
                    </a:xfrm>
                    <a:prstGeom prst="rect">
                      <a:avLst/>
                    </a:prstGeom>
                  </pic:spPr>
                </pic:pic>
              </a:graphicData>
            </a:graphic>
          </wp:inline>
        </w:drawing>
      </w:r>
    </w:p>
    <w:p w:rsidR="00226D3D" w:rsidRDefault="00226D3D" w:rsidP="003F5FB4">
      <w:pPr>
        <w:rPr>
          <w:rFonts w:ascii="Courier New" w:hAnsi="Courier New" w:cs="Courier New"/>
        </w:rPr>
      </w:pPr>
    </w:p>
    <w:p w:rsidR="00226D3D" w:rsidRDefault="00226D3D" w:rsidP="003F5FB4">
      <w:pPr>
        <w:rPr>
          <w:rFonts w:ascii="Courier New" w:hAnsi="Courier New" w:cs="Courier New"/>
        </w:rPr>
      </w:pPr>
      <w:r>
        <w:rPr>
          <w:rFonts w:ascii="Courier New" w:hAnsi="Courier New" w:cs="Courier New"/>
        </w:rPr>
        <w:t>VMware</w:t>
      </w:r>
      <w:r w:rsidR="007A58E9">
        <w:rPr>
          <w:rFonts w:ascii="Courier New" w:hAnsi="Courier New" w:cs="Courier New"/>
        </w:rPr>
        <w:t>快照</w:t>
      </w:r>
    </w:p>
    <w:p w:rsidR="00226D3D" w:rsidRDefault="00226D3D" w:rsidP="003F5FB4">
      <w:pPr>
        <w:rPr>
          <w:rFonts w:ascii="Courier New" w:hAnsi="Courier New" w:cs="Courier New"/>
        </w:rPr>
      </w:pPr>
      <w:r>
        <w:rPr>
          <w:noProof/>
        </w:rPr>
        <w:drawing>
          <wp:inline distT="0" distB="0" distL="0" distR="0" wp14:anchorId="50353C6B" wp14:editId="480B3C25">
            <wp:extent cx="6096000" cy="4476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000" cy="4476750"/>
                    </a:xfrm>
                    <a:prstGeom prst="rect">
                      <a:avLst/>
                    </a:prstGeom>
                  </pic:spPr>
                </pic:pic>
              </a:graphicData>
            </a:graphic>
          </wp:inline>
        </w:drawing>
      </w:r>
    </w:p>
    <w:p w:rsidR="00226D3D" w:rsidRPr="000A4BB8" w:rsidRDefault="00226D3D" w:rsidP="003F5FB4">
      <w:pPr>
        <w:rPr>
          <w:rFonts w:ascii="Courier New" w:hAnsi="Courier New" w:cs="Courier New"/>
        </w:rPr>
      </w:pPr>
    </w:p>
    <w:p w:rsidR="00CB2D94" w:rsidRPr="000A4BB8" w:rsidRDefault="00CB2D94" w:rsidP="002649A5">
      <w:pPr>
        <w:pStyle w:val="2"/>
        <w:rPr>
          <w:rFonts w:ascii="Courier New" w:hAnsi="Courier New" w:cs="Courier New"/>
        </w:rPr>
      </w:pPr>
      <w:r w:rsidRPr="000A4BB8">
        <w:rPr>
          <w:rFonts w:ascii="Courier New" w:hAnsi="Courier New" w:cs="Courier New"/>
        </w:rPr>
        <w:t>安装远程连接工具</w:t>
      </w:r>
    </w:p>
    <w:p w:rsidR="00381F59" w:rsidRPr="000A4BB8" w:rsidRDefault="00381F59" w:rsidP="00381F59">
      <w:pPr>
        <w:rPr>
          <w:rFonts w:ascii="Courier New" w:hAnsi="Courier New" w:cs="Courier New"/>
        </w:rPr>
      </w:pPr>
      <w:r w:rsidRPr="000A4BB8">
        <w:rPr>
          <w:rFonts w:ascii="Courier New" w:hAnsi="Courier New" w:cs="Courier New"/>
        </w:rPr>
        <w:t>直接操作</w:t>
      </w:r>
      <w:r w:rsidRPr="000A4BB8">
        <w:rPr>
          <w:rFonts w:ascii="Courier New" w:hAnsi="Courier New" w:cs="Courier New"/>
        </w:rPr>
        <w:t>Linux</w:t>
      </w:r>
      <w:r w:rsidRPr="000A4BB8">
        <w:rPr>
          <w:rFonts w:ascii="Courier New" w:hAnsi="Courier New" w:cs="Courier New"/>
        </w:rPr>
        <w:t>系统所在机器的问题：</w:t>
      </w:r>
    </w:p>
    <w:p w:rsidR="00381F59" w:rsidRPr="000A4BB8" w:rsidRDefault="00381F59" w:rsidP="00381F59">
      <w:pPr>
        <w:rPr>
          <w:rFonts w:ascii="Courier New" w:hAnsi="Courier New" w:cs="Courier New"/>
        </w:rPr>
      </w:pPr>
      <w:r w:rsidRPr="000A4BB8">
        <w:rPr>
          <w:rFonts w:ascii="Courier New" w:hAnsi="Courier New" w:cs="Courier New"/>
        </w:rPr>
        <w:tab/>
        <w:t>A</w:t>
      </w:r>
      <w:r w:rsidRPr="000A4BB8">
        <w:rPr>
          <w:rFonts w:ascii="Courier New" w:hAnsi="Courier New" w:cs="Courier New"/>
        </w:rPr>
        <w:t>：</w:t>
      </w:r>
      <w:r w:rsidR="000C5DD7" w:rsidRPr="000A4BB8">
        <w:rPr>
          <w:rFonts w:ascii="Courier New" w:hAnsi="Courier New" w:cs="Courier New"/>
        </w:rPr>
        <w:t>虚拟机有</w:t>
      </w:r>
      <w:r w:rsidRPr="000A4BB8">
        <w:rPr>
          <w:rFonts w:ascii="Courier New" w:hAnsi="Courier New" w:cs="Courier New"/>
        </w:rPr>
        <w:t>鼠标独占问题，不好操作</w:t>
      </w:r>
    </w:p>
    <w:p w:rsidR="00381F59" w:rsidRPr="000A4BB8" w:rsidRDefault="00381F59" w:rsidP="00381F59">
      <w:pPr>
        <w:rPr>
          <w:rFonts w:ascii="Courier New" w:hAnsi="Courier New" w:cs="Courier New"/>
        </w:rPr>
      </w:pPr>
      <w:r w:rsidRPr="000A4BB8">
        <w:rPr>
          <w:rFonts w:ascii="Courier New" w:hAnsi="Courier New" w:cs="Courier New"/>
        </w:rPr>
        <w:tab/>
        <w:t>B</w:t>
      </w:r>
      <w:r w:rsidRPr="000A4BB8">
        <w:rPr>
          <w:rFonts w:ascii="Courier New" w:hAnsi="Courier New" w:cs="Courier New"/>
        </w:rPr>
        <w:t>：真实开发中，虚拟机与我们不在一起。</w:t>
      </w:r>
    </w:p>
    <w:p w:rsidR="00381F59" w:rsidRPr="000A4BB8" w:rsidRDefault="00381F59" w:rsidP="00381F59">
      <w:pPr>
        <w:rPr>
          <w:rFonts w:ascii="Courier New" w:hAnsi="Courier New" w:cs="Courier New"/>
        </w:rPr>
      </w:pPr>
      <w:r w:rsidRPr="000A4BB8">
        <w:rPr>
          <w:rFonts w:ascii="Courier New" w:hAnsi="Courier New" w:cs="Courier New"/>
        </w:rPr>
        <w:t>使用远程连接工具：</w:t>
      </w:r>
    </w:p>
    <w:p w:rsidR="00381F59" w:rsidRPr="000A4BB8" w:rsidRDefault="00381F59" w:rsidP="00381F59">
      <w:pPr>
        <w:rPr>
          <w:rFonts w:ascii="Courier New" w:hAnsi="Courier New" w:cs="Courier New"/>
        </w:rPr>
      </w:pPr>
      <w:r w:rsidRPr="000A4BB8">
        <w:rPr>
          <w:rFonts w:ascii="Courier New" w:hAnsi="Courier New" w:cs="Courier New"/>
        </w:rPr>
        <w:tab/>
        <w:t>A</w:t>
      </w:r>
      <w:r w:rsidRPr="000A4BB8">
        <w:rPr>
          <w:rFonts w:ascii="Courier New" w:hAnsi="Courier New" w:cs="Courier New"/>
        </w:rPr>
        <w:t>：操作方便快捷</w:t>
      </w:r>
    </w:p>
    <w:p w:rsidR="00381F59" w:rsidRPr="000A4BB8" w:rsidRDefault="00381F59" w:rsidP="00381F59">
      <w:pPr>
        <w:rPr>
          <w:rFonts w:ascii="Courier New" w:hAnsi="Courier New" w:cs="Courier New"/>
        </w:rPr>
      </w:pPr>
      <w:r w:rsidRPr="000A4BB8">
        <w:rPr>
          <w:rFonts w:ascii="Courier New" w:hAnsi="Courier New" w:cs="Courier New"/>
        </w:rPr>
        <w:tab/>
        <w:t>B</w:t>
      </w:r>
      <w:r w:rsidRPr="000A4BB8">
        <w:rPr>
          <w:rFonts w:ascii="Courier New" w:hAnsi="Courier New" w:cs="Courier New"/>
        </w:rPr>
        <w:t>：随时随地都可以连接</w:t>
      </w:r>
      <w:r w:rsidRPr="000A4BB8">
        <w:rPr>
          <w:rFonts w:ascii="Courier New" w:hAnsi="Courier New" w:cs="Courier New"/>
        </w:rPr>
        <w:t>Linux</w:t>
      </w:r>
      <w:r w:rsidRPr="000A4BB8">
        <w:rPr>
          <w:rFonts w:ascii="Courier New" w:hAnsi="Courier New" w:cs="Courier New"/>
        </w:rPr>
        <w:t>系统，方便管理</w:t>
      </w:r>
    </w:p>
    <w:p w:rsidR="00381F59" w:rsidRDefault="00381F59" w:rsidP="00381F59">
      <w:pPr>
        <w:rPr>
          <w:rFonts w:ascii="Courier New" w:hAnsi="Courier New" w:cs="Courier New"/>
        </w:rPr>
      </w:pPr>
    </w:p>
    <w:p w:rsidR="00A976BA" w:rsidRPr="000A4BB8" w:rsidRDefault="00A976BA" w:rsidP="00381F59">
      <w:pPr>
        <w:rPr>
          <w:rFonts w:ascii="Courier New" w:hAnsi="Courier New" w:cs="Courier New"/>
        </w:rPr>
      </w:pPr>
    </w:p>
    <w:p w:rsidR="00CB2D94" w:rsidRPr="000A4BB8" w:rsidRDefault="00CB2D94" w:rsidP="00A646BD">
      <w:pPr>
        <w:pStyle w:val="3"/>
        <w:rPr>
          <w:rFonts w:ascii="Courier New" w:hAnsi="Courier New" w:cs="Courier New"/>
        </w:rPr>
      </w:pPr>
      <w:r w:rsidRPr="000A4BB8">
        <w:rPr>
          <w:rFonts w:ascii="Courier New" w:hAnsi="Courier New" w:cs="Courier New"/>
        </w:rPr>
        <w:t>远程终端命令工具</w:t>
      </w:r>
    </w:p>
    <w:p w:rsidR="007D1E16" w:rsidRPr="000A4BB8" w:rsidRDefault="007D1E16" w:rsidP="007D1E16">
      <w:pPr>
        <w:tabs>
          <w:tab w:val="center" w:pos="7899"/>
        </w:tabs>
        <w:rPr>
          <w:rFonts w:ascii="Courier New" w:eastAsia="宋体" w:hAnsi="Courier New" w:cs="Courier New"/>
        </w:rPr>
      </w:pPr>
      <w:r w:rsidRPr="000A4BB8">
        <w:rPr>
          <w:rFonts w:ascii="Courier New" w:eastAsia="宋体" w:hAnsi="Courier New" w:cs="Courier New"/>
        </w:rPr>
        <w:t>主要功能是向</w:t>
      </w:r>
      <w:r w:rsidRPr="000A4BB8">
        <w:rPr>
          <w:rFonts w:ascii="Courier New" w:eastAsia="宋体" w:hAnsi="Courier New" w:cs="Courier New"/>
        </w:rPr>
        <w:t>Linux</w:t>
      </w:r>
      <w:r w:rsidRPr="000A4BB8">
        <w:rPr>
          <w:rFonts w:ascii="Courier New" w:eastAsia="宋体" w:hAnsi="Courier New" w:cs="Courier New"/>
        </w:rPr>
        <w:t>系统远程发送命令</w:t>
      </w:r>
      <w:r w:rsidRPr="000A4BB8">
        <w:rPr>
          <w:rFonts w:ascii="Courier New" w:eastAsia="宋体" w:hAnsi="Courier New" w:cs="Courier New"/>
        </w:rPr>
        <w:tab/>
      </w:r>
    </w:p>
    <w:p w:rsidR="007D1E16" w:rsidRPr="000A4BB8" w:rsidRDefault="007D1E16" w:rsidP="007D1E16">
      <w:pPr>
        <w:rPr>
          <w:rFonts w:ascii="Courier New" w:eastAsia="宋体" w:hAnsi="Courier New" w:cs="Courier New"/>
        </w:rPr>
      </w:pPr>
      <w:r w:rsidRPr="000A4BB8">
        <w:rPr>
          <w:rFonts w:ascii="Courier New" w:eastAsia="宋体" w:hAnsi="Courier New" w:cs="Courier New"/>
          <w:color w:val="FF0000"/>
        </w:rPr>
        <w:t>X</w:t>
      </w:r>
      <w:r w:rsidR="00DF23B6" w:rsidRPr="000A4BB8">
        <w:rPr>
          <w:rFonts w:ascii="Courier New" w:eastAsia="宋体" w:hAnsi="Courier New" w:cs="Courier New"/>
          <w:color w:val="FF0000"/>
        </w:rPr>
        <w:t>s</w:t>
      </w:r>
      <w:r w:rsidRPr="000A4BB8">
        <w:rPr>
          <w:rFonts w:ascii="Courier New" w:eastAsia="宋体" w:hAnsi="Courier New" w:cs="Courier New"/>
          <w:color w:val="FF0000"/>
        </w:rPr>
        <w:t>hell</w:t>
      </w:r>
      <w:r w:rsidRPr="000A4BB8">
        <w:rPr>
          <w:rFonts w:ascii="Courier New" w:eastAsia="宋体" w:hAnsi="Courier New" w:cs="Courier New"/>
        </w:rPr>
        <w:t>：目前最好用</w:t>
      </w:r>
    </w:p>
    <w:p w:rsidR="007D1E16" w:rsidRPr="000A4BB8" w:rsidRDefault="007D1E16" w:rsidP="007D1E16">
      <w:pPr>
        <w:rPr>
          <w:rFonts w:ascii="Courier New" w:eastAsia="宋体" w:hAnsi="Courier New" w:cs="Courier New"/>
        </w:rPr>
      </w:pPr>
      <w:r w:rsidRPr="000A4BB8">
        <w:rPr>
          <w:rFonts w:ascii="Courier New" w:eastAsia="宋体" w:hAnsi="Courier New" w:cs="Courier New"/>
          <w:color w:val="FF0000"/>
        </w:rPr>
        <w:t>Secure Shell Client</w:t>
      </w:r>
      <w:r w:rsidRPr="000A4BB8">
        <w:rPr>
          <w:rFonts w:ascii="Courier New" w:eastAsia="宋体" w:hAnsi="Courier New" w:cs="Courier New"/>
        </w:rPr>
        <w:t>：老牌的连接工具，对中文支持较差</w:t>
      </w:r>
    </w:p>
    <w:p w:rsidR="007D1E16" w:rsidRPr="000A4BB8" w:rsidRDefault="007D1E16" w:rsidP="007D1E16">
      <w:pPr>
        <w:rPr>
          <w:rFonts w:ascii="Courier New" w:eastAsia="宋体" w:hAnsi="Courier New" w:cs="Courier New"/>
        </w:rPr>
      </w:pPr>
      <w:r w:rsidRPr="000A4BB8">
        <w:rPr>
          <w:rFonts w:ascii="Courier New" w:eastAsia="宋体" w:hAnsi="Courier New" w:cs="Courier New"/>
          <w:color w:val="FF0000"/>
        </w:rPr>
        <w:t>SecureCRT</w:t>
      </w:r>
      <w:r w:rsidRPr="000A4BB8">
        <w:rPr>
          <w:rFonts w:ascii="Courier New" w:eastAsia="宋体" w:hAnsi="Courier New" w:cs="Courier New"/>
        </w:rPr>
        <w:t>：收费</w:t>
      </w:r>
    </w:p>
    <w:p w:rsidR="007D1E16" w:rsidRPr="000A4BB8" w:rsidRDefault="007D1E16" w:rsidP="007D1E16">
      <w:pPr>
        <w:rPr>
          <w:rFonts w:ascii="Courier New" w:eastAsia="宋体" w:hAnsi="Courier New" w:cs="Courier New"/>
        </w:rPr>
      </w:pPr>
      <w:r w:rsidRPr="000A4BB8">
        <w:rPr>
          <w:rFonts w:ascii="Courier New" w:eastAsia="宋体" w:hAnsi="Courier New" w:cs="Courier New"/>
          <w:color w:val="FF0000"/>
        </w:rPr>
        <w:t>Putty</w:t>
      </w:r>
      <w:r w:rsidRPr="000A4BB8">
        <w:rPr>
          <w:rFonts w:ascii="Courier New" w:eastAsia="宋体" w:hAnsi="Courier New" w:cs="Courier New"/>
        </w:rPr>
        <w:t>：早就停止维护了，很多东西支持的很差。但因为习惯依旧很多人支持</w:t>
      </w:r>
    </w:p>
    <w:p w:rsidR="00A646BD" w:rsidRPr="000A4BB8" w:rsidRDefault="00A646BD" w:rsidP="00A646BD">
      <w:pPr>
        <w:rPr>
          <w:rFonts w:ascii="Courier New" w:hAnsi="Courier New" w:cs="Courier New"/>
        </w:rPr>
      </w:pPr>
    </w:p>
    <w:p w:rsidR="00A646BD" w:rsidRPr="000A4BB8" w:rsidRDefault="00DA35F8" w:rsidP="00A646BD">
      <w:pPr>
        <w:rPr>
          <w:rFonts w:ascii="Courier New" w:hAnsi="Courier New" w:cs="Courier New"/>
        </w:rPr>
      </w:pPr>
      <w:r w:rsidRPr="000A4BB8">
        <w:rPr>
          <w:rFonts w:ascii="Courier New" w:hAnsi="Courier New" w:cs="Courier New"/>
        </w:rPr>
        <w:t>我们使用</w:t>
      </w:r>
      <w:r w:rsidRPr="000A4BB8">
        <w:rPr>
          <w:rFonts w:ascii="Courier New" w:hAnsi="Courier New" w:cs="Courier New"/>
        </w:rPr>
        <w:t>XShell</w:t>
      </w:r>
      <w:r w:rsidR="009350BD" w:rsidRPr="000A4BB8">
        <w:rPr>
          <w:rFonts w:ascii="Courier New" w:hAnsi="Courier New" w:cs="Courier New"/>
        </w:rPr>
        <w:t>5</w:t>
      </w:r>
      <w:r w:rsidR="00C45B8D" w:rsidRPr="000A4BB8">
        <w:rPr>
          <w:rFonts w:ascii="Courier New" w:hAnsi="Courier New" w:cs="Courier New"/>
        </w:rPr>
        <w:t>，安装时安装免费版</w:t>
      </w:r>
    </w:p>
    <w:p w:rsidR="00DA35F8" w:rsidRPr="000A4BB8" w:rsidRDefault="00DA35F8" w:rsidP="00A646BD">
      <w:pPr>
        <w:rPr>
          <w:rFonts w:ascii="Courier New" w:hAnsi="Courier New" w:cs="Courier New"/>
        </w:rPr>
      </w:pPr>
    </w:p>
    <w:p w:rsidR="00DA35F8" w:rsidRPr="000A4BB8" w:rsidRDefault="00AE45D4" w:rsidP="00A646BD">
      <w:pPr>
        <w:rPr>
          <w:rFonts w:ascii="Courier New" w:hAnsi="Courier New" w:cs="Courier New"/>
        </w:rPr>
      </w:pPr>
      <w:r w:rsidRPr="000A4BB8">
        <w:rPr>
          <w:rFonts w:ascii="Courier New" w:hAnsi="Courier New" w:cs="Courier New"/>
          <w:noProof/>
        </w:rPr>
        <w:drawing>
          <wp:inline distT="0" distB="0" distL="0" distR="0" wp14:anchorId="36CE1889" wp14:editId="4D312DF7">
            <wp:extent cx="4953000" cy="17049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000" cy="1704975"/>
                    </a:xfrm>
                    <a:prstGeom prst="rect">
                      <a:avLst/>
                    </a:prstGeom>
                  </pic:spPr>
                </pic:pic>
              </a:graphicData>
            </a:graphic>
          </wp:inline>
        </w:drawing>
      </w:r>
    </w:p>
    <w:p w:rsidR="00DD7086" w:rsidRPr="000A4BB8" w:rsidRDefault="00DD7086" w:rsidP="00A646BD">
      <w:pPr>
        <w:rPr>
          <w:rFonts w:ascii="Courier New" w:hAnsi="Courier New" w:cs="Courier New"/>
        </w:rPr>
      </w:pPr>
    </w:p>
    <w:p w:rsidR="00453088" w:rsidRPr="000A4BB8" w:rsidRDefault="00453088" w:rsidP="00453088">
      <w:pPr>
        <w:rPr>
          <w:rFonts w:ascii="Courier New" w:hAnsi="Courier New" w:cs="Courier New"/>
        </w:rPr>
      </w:pPr>
    </w:p>
    <w:p w:rsidR="00312E0C" w:rsidRPr="000A4BB8" w:rsidRDefault="00312E0C" w:rsidP="00453088">
      <w:pPr>
        <w:rPr>
          <w:rFonts w:ascii="Courier New" w:hAnsi="Courier New" w:cs="Courier New"/>
        </w:rPr>
      </w:pPr>
      <w:r w:rsidRPr="000A4BB8">
        <w:rPr>
          <w:rFonts w:ascii="Courier New" w:hAnsi="Courier New" w:cs="Courier New"/>
        </w:rPr>
        <w:t>使用步骤：</w:t>
      </w:r>
    </w:p>
    <w:p w:rsidR="00453088" w:rsidRPr="000A4BB8" w:rsidRDefault="00453088" w:rsidP="00453088">
      <w:pPr>
        <w:rPr>
          <w:rFonts w:ascii="Courier New" w:eastAsia="宋体" w:hAnsi="Courier New" w:cs="Courier New"/>
        </w:rPr>
      </w:pPr>
      <w:r w:rsidRPr="000A4BB8">
        <w:rPr>
          <w:rFonts w:ascii="Courier New" w:eastAsia="宋体" w:hAnsi="Courier New" w:cs="Courier New"/>
          <w:noProof/>
        </w:rPr>
        <w:drawing>
          <wp:inline distT="0" distB="0" distL="0" distR="0">
            <wp:extent cx="6410325" cy="49339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0325" cy="4933950"/>
                    </a:xfrm>
                    <a:prstGeom prst="rect">
                      <a:avLst/>
                    </a:prstGeom>
                    <a:noFill/>
                    <a:ln>
                      <a:noFill/>
                    </a:ln>
                  </pic:spPr>
                </pic:pic>
              </a:graphicData>
            </a:graphic>
          </wp:inline>
        </w:drawing>
      </w:r>
    </w:p>
    <w:p w:rsidR="00453088" w:rsidRPr="000A4BB8" w:rsidRDefault="00453088" w:rsidP="00453088">
      <w:pPr>
        <w:rPr>
          <w:rFonts w:ascii="Courier New" w:eastAsia="宋体" w:hAnsi="Courier New" w:cs="Courier New"/>
        </w:rPr>
      </w:pPr>
    </w:p>
    <w:p w:rsidR="00453088" w:rsidRPr="000A4BB8" w:rsidRDefault="00453088" w:rsidP="00453088">
      <w:pPr>
        <w:rPr>
          <w:rFonts w:ascii="Courier New" w:eastAsia="宋体" w:hAnsi="Courier New" w:cs="Courier New"/>
        </w:rPr>
      </w:pPr>
      <w:r w:rsidRPr="000A4BB8">
        <w:rPr>
          <w:rFonts w:ascii="Courier New" w:eastAsia="宋体" w:hAnsi="Courier New" w:cs="Courier New"/>
          <w:noProof/>
        </w:rPr>
        <w:drawing>
          <wp:inline distT="0" distB="0" distL="0" distR="0">
            <wp:extent cx="6372225" cy="48958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2225" cy="4895850"/>
                    </a:xfrm>
                    <a:prstGeom prst="rect">
                      <a:avLst/>
                    </a:prstGeom>
                    <a:noFill/>
                    <a:ln>
                      <a:noFill/>
                    </a:ln>
                  </pic:spPr>
                </pic:pic>
              </a:graphicData>
            </a:graphic>
          </wp:inline>
        </w:drawing>
      </w:r>
    </w:p>
    <w:p w:rsidR="00453088" w:rsidRPr="000A4BB8" w:rsidRDefault="00453088" w:rsidP="00453088">
      <w:pPr>
        <w:rPr>
          <w:rFonts w:ascii="Courier New" w:eastAsia="宋体" w:hAnsi="Courier New" w:cs="Courier New"/>
        </w:rPr>
      </w:pPr>
    </w:p>
    <w:p w:rsidR="00453088" w:rsidRPr="000A4BB8" w:rsidRDefault="00453088" w:rsidP="00453088">
      <w:pPr>
        <w:rPr>
          <w:rFonts w:ascii="Courier New" w:eastAsia="宋体" w:hAnsi="Courier New" w:cs="Courier New"/>
        </w:rPr>
      </w:pPr>
      <w:r w:rsidRPr="000A4BB8">
        <w:rPr>
          <w:rFonts w:ascii="Courier New" w:eastAsia="宋体" w:hAnsi="Courier New" w:cs="Courier New"/>
          <w:noProof/>
        </w:rPr>
        <w:drawing>
          <wp:inline distT="0" distB="0" distL="0" distR="0">
            <wp:extent cx="5276850" cy="4572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572000"/>
                    </a:xfrm>
                    <a:prstGeom prst="rect">
                      <a:avLst/>
                    </a:prstGeom>
                    <a:noFill/>
                    <a:ln>
                      <a:noFill/>
                    </a:ln>
                  </pic:spPr>
                </pic:pic>
              </a:graphicData>
            </a:graphic>
          </wp:inline>
        </w:drawing>
      </w:r>
    </w:p>
    <w:p w:rsidR="00453088" w:rsidRPr="000A4BB8" w:rsidRDefault="00453088" w:rsidP="00453088">
      <w:pPr>
        <w:rPr>
          <w:rFonts w:ascii="Courier New" w:eastAsia="宋体" w:hAnsi="Courier New" w:cs="Courier New"/>
        </w:rPr>
      </w:pPr>
    </w:p>
    <w:p w:rsidR="00453088" w:rsidRPr="000A4BB8" w:rsidRDefault="00453088" w:rsidP="00453088">
      <w:pPr>
        <w:rPr>
          <w:rFonts w:ascii="Courier New" w:eastAsia="宋体" w:hAnsi="Courier New" w:cs="Courier New"/>
        </w:rPr>
      </w:pPr>
      <w:r w:rsidRPr="000A4BB8">
        <w:rPr>
          <w:rFonts w:ascii="Courier New" w:eastAsia="宋体" w:hAnsi="Courier New" w:cs="Courier New"/>
          <w:noProof/>
        </w:rPr>
        <w:drawing>
          <wp:inline distT="0" distB="0" distL="0" distR="0">
            <wp:extent cx="5048250" cy="3009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250" cy="3009900"/>
                    </a:xfrm>
                    <a:prstGeom prst="rect">
                      <a:avLst/>
                    </a:prstGeom>
                    <a:noFill/>
                    <a:ln>
                      <a:noFill/>
                    </a:ln>
                  </pic:spPr>
                </pic:pic>
              </a:graphicData>
            </a:graphic>
          </wp:inline>
        </w:drawing>
      </w:r>
    </w:p>
    <w:p w:rsidR="00453088" w:rsidRPr="000A4BB8" w:rsidRDefault="00453088" w:rsidP="00453088">
      <w:pPr>
        <w:rPr>
          <w:rFonts w:ascii="Courier New" w:eastAsia="宋体" w:hAnsi="Courier New" w:cs="Courier New"/>
        </w:rPr>
      </w:pPr>
    </w:p>
    <w:p w:rsidR="00453088" w:rsidRPr="000A4BB8" w:rsidRDefault="00453088" w:rsidP="00453088">
      <w:pPr>
        <w:rPr>
          <w:rFonts w:ascii="Courier New" w:eastAsia="宋体" w:hAnsi="Courier New" w:cs="Courier New"/>
        </w:rPr>
      </w:pPr>
      <w:r w:rsidRPr="000A4BB8">
        <w:rPr>
          <w:rFonts w:ascii="Courier New" w:eastAsia="宋体" w:hAnsi="Courier New" w:cs="Courier New"/>
          <w:noProof/>
        </w:rPr>
        <w:drawing>
          <wp:inline distT="0" distB="0" distL="0" distR="0">
            <wp:extent cx="5057775" cy="46291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4629150"/>
                    </a:xfrm>
                    <a:prstGeom prst="rect">
                      <a:avLst/>
                    </a:prstGeom>
                    <a:noFill/>
                    <a:ln>
                      <a:noFill/>
                    </a:ln>
                  </pic:spPr>
                </pic:pic>
              </a:graphicData>
            </a:graphic>
          </wp:inline>
        </w:drawing>
      </w:r>
    </w:p>
    <w:p w:rsidR="00DD7086" w:rsidRDefault="00DD7086" w:rsidP="00A646BD">
      <w:pPr>
        <w:rPr>
          <w:rFonts w:ascii="Courier New" w:hAnsi="Courier New" w:cs="Courier New"/>
        </w:rPr>
      </w:pPr>
    </w:p>
    <w:p w:rsidR="00096940" w:rsidRPr="000A4BB8" w:rsidRDefault="00096940" w:rsidP="00A646BD">
      <w:pPr>
        <w:rPr>
          <w:rFonts w:ascii="Courier New" w:hAnsi="Courier New" w:cs="Courier New"/>
        </w:rPr>
      </w:pPr>
      <w:r>
        <w:rPr>
          <w:rFonts w:ascii="Courier New" w:hAnsi="Courier New" w:cs="Courier New"/>
        </w:rPr>
        <w:t>用鼠标实现复制和粘贴</w:t>
      </w:r>
      <w:r w:rsidR="0088763F">
        <w:rPr>
          <w:rFonts w:ascii="Courier New" w:hAnsi="Courier New" w:cs="Courier New" w:hint="eastAsia"/>
        </w:rPr>
        <w:t>：</w:t>
      </w:r>
    </w:p>
    <w:p w:rsidR="00DD7086" w:rsidRPr="000A4BB8" w:rsidRDefault="00096940" w:rsidP="00A646BD">
      <w:pPr>
        <w:rPr>
          <w:rFonts w:ascii="Courier New" w:hAnsi="Courier New" w:cs="Courier New"/>
        </w:rPr>
      </w:pPr>
      <w:r>
        <w:rPr>
          <w:noProof/>
        </w:rPr>
        <w:drawing>
          <wp:inline distT="0" distB="0" distL="0" distR="0" wp14:anchorId="138730C0" wp14:editId="17D60389">
            <wp:extent cx="4743450" cy="5162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5162550"/>
                    </a:xfrm>
                    <a:prstGeom prst="rect">
                      <a:avLst/>
                    </a:prstGeom>
                  </pic:spPr>
                </pic:pic>
              </a:graphicData>
            </a:graphic>
          </wp:inline>
        </w:drawing>
      </w:r>
    </w:p>
    <w:p w:rsidR="00A646BD" w:rsidRPr="000A4BB8" w:rsidRDefault="00A646BD" w:rsidP="00A646BD">
      <w:pPr>
        <w:rPr>
          <w:rFonts w:ascii="Courier New" w:hAnsi="Courier New" w:cs="Courier New"/>
        </w:rPr>
      </w:pPr>
    </w:p>
    <w:p w:rsidR="00CB2D94" w:rsidRPr="000A4BB8" w:rsidRDefault="00CB2D94" w:rsidP="00E54D4D">
      <w:pPr>
        <w:pStyle w:val="3"/>
        <w:rPr>
          <w:rFonts w:ascii="Courier New" w:hAnsi="Courier New" w:cs="Courier New"/>
        </w:rPr>
      </w:pPr>
      <w:r w:rsidRPr="000A4BB8">
        <w:rPr>
          <w:rFonts w:ascii="Courier New" w:hAnsi="Courier New" w:cs="Courier New"/>
        </w:rPr>
        <w:t>远程</w:t>
      </w:r>
      <w:r w:rsidRPr="000A4BB8">
        <w:rPr>
          <w:rFonts w:ascii="Courier New" w:hAnsi="Courier New" w:cs="Courier New"/>
        </w:rPr>
        <w:t>FTP</w:t>
      </w:r>
      <w:r w:rsidRPr="000A4BB8">
        <w:rPr>
          <w:rFonts w:ascii="Courier New" w:hAnsi="Courier New" w:cs="Courier New"/>
        </w:rPr>
        <w:t>工具</w:t>
      </w:r>
    </w:p>
    <w:p w:rsidR="00D102DE" w:rsidRPr="000A4BB8" w:rsidRDefault="00D102DE" w:rsidP="00D102DE">
      <w:pPr>
        <w:rPr>
          <w:rFonts w:ascii="Courier New" w:hAnsi="Courier New" w:cs="Courier New"/>
        </w:rPr>
      </w:pPr>
      <w:r w:rsidRPr="000A4BB8">
        <w:rPr>
          <w:rFonts w:ascii="Courier New" w:hAnsi="Courier New" w:cs="Courier New"/>
        </w:rPr>
        <w:t>FTP</w:t>
      </w:r>
      <w:r w:rsidRPr="000A4BB8">
        <w:rPr>
          <w:rFonts w:ascii="Courier New" w:hAnsi="Courier New" w:cs="Courier New"/>
        </w:rPr>
        <w:t>工具的目的是：便捷的与</w:t>
      </w:r>
      <w:r w:rsidRPr="000A4BB8">
        <w:rPr>
          <w:rFonts w:ascii="Courier New" w:hAnsi="Courier New" w:cs="Courier New"/>
        </w:rPr>
        <w:t>Linux</w:t>
      </w:r>
      <w:r w:rsidRPr="000A4BB8">
        <w:rPr>
          <w:rFonts w:ascii="Courier New" w:hAnsi="Courier New" w:cs="Courier New"/>
        </w:rPr>
        <w:t>系统之间进行文件传输</w:t>
      </w:r>
    </w:p>
    <w:p w:rsidR="00D102DE" w:rsidRPr="000A4BB8" w:rsidRDefault="00D102DE" w:rsidP="00D102DE">
      <w:pPr>
        <w:rPr>
          <w:rFonts w:ascii="Courier New" w:eastAsia="宋体" w:hAnsi="Courier New" w:cs="Courier New"/>
        </w:rPr>
      </w:pPr>
      <w:r w:rsidRPr="000A4BB8">
        <w:rPr>
          <w:rFonts w:ascii="Courier New" w:eastAsia="宋体" w:hAnsi="Courier New" w:cs="Courier New"/>
        </w:rPr>
        <w:t>有以下途径：</w:t>
      </w:r>
    </w:p>
    <w:p w:rsidR="00D102DE" w:rsidRPr="000A4BB8" w:rsidRDefault="00D102DE" w:rsidP="00D102DE">
      <w:pPr>
        <w:rPr>
          <w:rFonts w:ascii="Courier New" w:eastAsia="宋体" w:hAnsi="Courier New" w:cs="Courier New"/>
        </w:rPr>
      </w:pPr>
      <w:r w:rsidRPr="000A4BB8">
        <w:rPr>
          <w:rFonts w:ascii="Courier New" w:eastAsia="宋体" w:hAnsi="Courier New" w:cs="Courier New"/>
          <w:color w:val="FF0000"/>
        </w:rPr>
        <w:t>X</w:t>
      </w:r>
      <w:r w:rsidR="00AA3316" w:rsidRPr="000A4BB8">
        <w:rPr>
          <w:rFonts w:ascii="Courier New" w:eastAsia="宋体" w:hAnsi="Courier New" w:cs="Courier New"/>
          <w:color w:val="FF0000"/>
        </w:rPr>
        <w:t>f</w:t>
      </w:r>
      <w:r w:rsidR="005F7A82" w:rsidRPr="000A4BB8">
        <w:rPr>
          <w:rFonts w:ascii="Courier New" w:eastAsia="宋体" w:hAnsi="Courier New" w:cs="Courier New"/>
          <w:color w:val="FF0000"/>
        </w:rPr>
        <w:t>tp</w:t>
      </w:r>
      <w:r w:rsidRPr="000A4BB8">
        <w:rPr>
          <w:rFonts w:ascii="Courier New" w:eastAsia="宋体" w:hAnsi="Courier New" w:cs="Courier New"/>
        </w:rPr>
        <w:t>：配合</w:t>
      </w:r>
      <w:r w:rsidRPr="000A4BB8">
        <w:rPr>
          <w:rFonts w:ascii="Courier New" w:eastAsia="宋体" w:hAnsi="Courier New" w:cs="Courier New"/>
        </w:rPr>
        <w:t>XShell</w:t>
      </w:r>
      <w:r w:rsidRPr="000A4BB8">
        <w:rPr>
          <w:rFonts w:ascii="Courier New" w:eastAsia="宋体" w:hAnsi="Courier New" w:cs="Courier New"/>
        </w:rPr>
        <w:t>使用，支持简单在线编辑</w:t>
      </w:r>
    </w:p>
    <w:p w:rsidR="00D102DE" w:rsidRPr="000A4BB8" w:rsidRDefault="00D102DE" w:rsidP="00D102DE">
      <w:pPr>
        <w:rPr>
          <w:rFonts w:ascii="Courier New" w:eastAsia="宋体" w:hAnsi="Courier New" w:cs="Courier New"/>
        </w:rPr>
      </w:pPr>
      <w:r w:rsidRPr="000A4BB8">
        <w:rPr>
          <w:rFonts w:ascii="Courier New" w:eastAsia="宋体" w:hAnsi="Courier New" w:cs="Courier New"/>
          <w:color w:val="FF0000"/>
        </w:rPr>
        <w:t>Secure Shell Client</w:t>
      </w:r>
      <w:r w:rsidRPr="000A4BB8">
        <w:rPr>
          <w:rFonts w:ascii="Courier New" w:eastAsia="宋体" w:hAnsi="Courier New" w:cs="Courier New"/>
        </w:rPr>
        <w:t>：自带</w:t>
      </w:r>
      <w:r w:rsidRPr="000A4BB8">
        <w:rPr>
          <w:rFonts w:ascii="Courier New" w:eastAsia="宋体" w:hAnsi="Courier New" w:cs="Courier New"/>
        </w:rPr>
        <w:t>FTP</w:t>
      </w:r>
      <w:r w:rsidRPr="000A4BB8">
        <w:rPr>
          <w:rFonts w:ascii="Courier New" w:eastAsia="宋体" w:hAnsi="Courier New" w:cs="Courier New"/>
        </w:rPr>
        <w:t>工具</w:t>
      </w:r>
    </w:p>
    <w:p w:rsidR="00D102DE" w:rsidRPr="000A4BB8" w:rsidRDefault="00D102DE" w:rsidP="00D102DE">
      <w:pPr>
        <w:rPr>
          <w:rFonts w:ascii="Courier New" w:eastAsia="宋体" w:hAnsi="Courier New" w:cs="Courier New"/>
        </w:rPr>
      </w:pPr>
      <w:r w:rsidRPr="000A4BB8">
        <w:rPr>
          <w:rFonts w:ascii="Courier New" w:eastAsia="宋体" w:hAnsi="Courier New" w:cs="Courier New"/>
          <w:color w:val="FF0000"/>
        </w:rPr>
        <w:t>SecureFX</w:t>
      </w:r>
      <w:r w:rsidRPr="000A4BB8">
        <w:rPr>
          <w:rFonts w:ascii="Courier New" w:eastAsia="宋体" w:hAnsi="Courier New" w:cs="Courier New"/>
        </w:rPr>
        <w:t>：配合</w:t>
      </w:r>
      <w:r w:rsidRPr="000A4BB8">
        <w:rPr>
          <w:rFonts w:ascii="Courier New" w:eastAsia="宋体" w:hAnsi="Courier New" w:cs="Courier New"/>
        </w:rPr>
        <w:t>SecureCRT</w:t>
      </w:r>
      <w:r w:rsidRPr="000A4BB8">
        <w:rPr>
          <w:rFonts w:ascii="Courier New" w:eastAsia="宋体" w:hAnsi="Courier New" w:cs="Courier New"/>
        </w:rPr>
        <w:t>使用</w:t>
      </w:r>
    </w:p>
    <w:p w:rsidR="00D102DE" w:rsidRPr="000A4BB8" w:rsidRDefault="00D102DE" w:rsidP="00D102DE">
      <w:pPr>
        <w:rPr>
          <w:rFonts w:ascii="Courier New" w:eastAsia="宋体" w:hAnsi="Courier New" w:cs="Courier New"/>
        </w:rPr>
      </w:pPr>
      <w:r w:rsidRPr="000A4BB8">
        <w:rPr>
          <w:rFonts w:ascii="Courier New" w:eastAsia="宋体" w:hAnsi="Courier New" w:cs="Courier New"/>
          <w:color w:val="0000FF"/>
        </w:rPr>
        <w:t>Lrzsz</w:t>
      </w:r>
      <w:r w:rsidRPr="000A4BB8">
        <w:rPr>
          <w:rFonts w:ascii="Courier New" w:eastAsia="宋体" w:hAnsi="Courier New" w:cs="Courier New"/>
        </w:rPr>
        <w:t>：可以安装在</w:t>
      </w:r>
      <w:r w:rsidRPr="000A4BB8">
        <w:rPr>
          <w:rFonts w:ascii="Courier New" w:eastAsia="宋体" w:hAnsi="Courier New" w:cs="Courier New"/>
        </w:rPr>
        <w:t>Linux</w:t>
      </w:r>
      <w:r w:rsidRPr="000A4BB8">
        <w:rPr>
          <w:rFonts w:ascii="Courier New" w:eastAsia="宋体" w:hAnsi="Courier New" w:cs="Courier New"/>
        </w:rPr>
        <w:t>系统中，通过在远程终端中使用命令来实现</w:t>
      </w:r>
      <w:r w:rsidRPr="000A4BB8">
        <w:rPr>
          <w:rFonts w:ascii="Courier New" w:eastAsia="宋体" w:hAnsi="Courier New" w:cs="Courier New"/>
        </w:rPr>
        <w:t>FTP</w:t>
      </w:r>
      <w:r w:rsidRPr="000A4BB8">
        <w:rPr>
          <w:rFonts w:ascii="Courier New" w:eastAsia="宋体" w:hAnsi="Courier New" w:cs="Courier New"/>
        </w:rPr>
        <w:t>功能</w:t>
      </w:r>
    </w:p>
    <w:p w:rsidR="00D102DE" w:rsidRPr="000A4BB8" w:rsidRDefault="00D102DE" w:rsidP="00D102DE">
      <w:pPr>
        <w:rPr>
          <w:rFonts w:ascii="Courier New" w:hAnsi="Courier New" w:cs="Courier New"/>
        </w:rPr>
      </w:pPr>
    </w:p>
    <w:p w:rsidR="001B2AC1" w:rsidRPr="000A4BB8" w:rsidRDefault="001B2AC1" w:rsidP="00D102DE">
      <w:pPr>
        <w:rPr>
          <w:rFonts w:ascii="Courier New" w:hAnsi="Courier New" w:cs="Courier New"/>
        </w:rPr>
      </w:pPr>
      <w:r w:rsidRPr="000A4BB8">
        <w:rPr>
          <w:rFonts w:ascii="Courier New" w:hAnsi="Courier New" w:cs="Courier New"/>
        </w:rPr>
        <w:t>我们使用</w:t>
      </w:r>
      <w:r w:rsidRPr="000A4BB8">
        <w:rPr>
          <w:rFonts w:ascii="Courier New" w:hAnsi="Courier New" w:cs="Courier New"/>
        </w:rPr>
        <w:t>Xftp</w:t>
      </w:r>
      <w:r w:rsidRPr="000A4BB8">
        <w:rPr>
          <w:rFonts w:ascii="Courier New" w:hAnsi="Courier New" w:cs="Courier New"/>
        </w:rPr>
        <w:t>或者</w:t>
      </w:r>
      <w:r w:rsidRPr="000A4BB8">
        <w:rPr>
          <w:rFonts w:ascii="Courier New" w:hAnsi="Courier New" w:cs="Courier New"/>
        </w:rPr>
        <w:t>Lrzsz</w:t>
      </w:r>
      <w:r w:rsidRPr="000A4BB8">
        <w:rPr>
          <w:rFonts w:ascii="Courier New" w:hAnsi="Courier New" w:cs="Courier New"/>
        </w:rPr>
        <w:t>都可以</w:t>
      </w:r>
      <w:r w:rsidR="00FC0222" w:rsidRPr="000A4BB8">
        <w:rPr>
          <w:rFonts w:ascii="Courier New" w:hAnsi="Courier New" w:cs="Courier New"/>
        </w:rPr>
        <w:t>。</w:t>
      </w:r>
    </w:p>
    <w:p w:rsidR="00E54D4D" w:rsidRPr="000A4BB8" w:rsidRDefault="00536E9C" w:rsidP="00E54D4D">
      <w:pPr>
        <w:rPr>
          <w:rFonts w:ascii="Courier New" w:hAnsi="Courier New" w:cs="Courier New"/>
        </w:rPr>
      </w:pPr>
      <w:r w:rsidRPr="000A4BB8">
        <w:rPr>
          <w:rFonts w:ascii="Courier New" w:hAnsi="Courier New" w:cs="Courier New"/>
          <w:noProof/>
        </w:rPr>
        <w:drawing>
          <wp:inline distT="0" distB="0" distL="0" distR="0" wp14:anchorId="30811BB7" wp14:editId="396FB286">
            <wp:extent cx="4953000" cy="17049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1704975"/>
                    </a:xfrm>
                    <a:prstGeom prst="rect">
                      <a:avLst/>
                    </a:prstGeom>
                  </pic:spPr>
                </pic:pic>
              </a:graphicData>
            </a:graphic>
          </wp:inline>
        </w:drawing>
      </w:r>
    </w:p>
    <w:p w:rsidR="008904DA" w:rsidRPr="000A4BB8" w:rsidRDefault="008904DA" w:rsidP="00E54D4D">
      <w:pPr>
        <w:rPr>
          <w:rFonts w:ascii="Courier New" w:hAnsi="Courier New" w:cs="Courier New"/>
        </w:rPr>
      </w:pPr>
    </w:p>
    <w:p w:rsidR="008904DA" w:rsidRPr="000A4BB8" w:rsidRDefault="008904DA" w:rsidP="00E54D4D">
      <w:pPr>
        <w:rPr>
          <w:rFonts w:ascii="Courier New" w:hAnsi="Courier New" w:cs="Courier New"/>
        </w:rPr>
      </w:pPr>
    </w:p>
    <w:p w:rsidR="00433BC7" w:rsidRPr="000A4BB8" w:rsidRDefault="00342E87" w:rsidP="00433BC7">
      <w:pPr>
        <w:rPr>
          <w:rFonts w:ascii="Courier New" w:eastAsia="宋体" w:hAnsi="Courier New" w:cs="Courier New"/>
        </w:rPr>
      </w:pPr>
      <w:r w:rsidRPr="000A4BB8">
        <w:rPr>
          <w:rFonts w:ascii="Courier New" w:eastAsia="宋体" w:hAnsi="Courier New" w:cs="Courier New"/>
        </w:rPr>
        <w:t>如果要向</w:t>
      </w:r>
      <w:r w:rsidRPr="000A4BB8">
        <w:rPr>
          <w:rFonts w:ascii="Courier New" w:eastAsia="宋体" w:hAnsi="Courier New" w:cs="Courier New"/>
        </w:rPr>
        <w:t>Linux</w:t>
      </w:r>
      <w:r w:rsidRPr="000A4BB8">
        <w:rPr>
          <w:rFonts w:ascii="Courier New" w:eastAsia="宋体" w:hAnsi="Courier New" w:cs="Courier New"/>
        </w:rPr>
        <w:t>进行文件传输，可以在</w:t>
      </w:r>
      <w:r w:rsidRPr="000A4BB8">
        <w:rPr>
          <w:rFonts w:ascii="Courier New" w:eastAsia="宋体" w:hAnsi="Courier New" w:cs="Courier New"/>
        </w:rPr>
        <w:t>Xshell</w:t>
      </w:r>
      <w:r w:rsidRPr="000A4BB8">
        <w:rPr>
          <w:rFonts w:ascii="Courier New" w:eastAsia="宋体" w:hAnsi="Courier New" w:cs="Courier New"/>
        </w:rPr>
        <w:t>界面中，点击文件传输按钮，自动就会打开我们安装的</w:t>
      </w:r>
      <w:r w:rsidRPr="000A4BB8">
        <w:rPr>
          <w:rFonts w:ascii="Courier New" w:eastAsia="宋体" w:hAnsi="Courier New" w:cs="Courier New"/>
        </w:rPr>
        <w:t>Xftp</w:t>
      </w:r>
      <w:r w:rsidRPr="000A4BB8">
        <w:rPr>
          <w:rFonts w:ascii="Courier New" w:eastAsia="宋体" w:hAnsi="Courier New" w:cs="Courier New"/>
        </w:rPr>
        <w:t>了</w:t>
      </w:r>
      <w:r w:rsidR="00A616F3" w:rsidRPr="000A4BB8">
        <w:rPr>
          <w:rFonts w:ascii="Courier New" w:eastAsia="宋体" w:hAnsi="Courier New" w:cs="Courier New"/>
        </w:rPr>
        <w:t>：</w:t>
      </w:r>
    </w:p>
    <w:p w:rsidR="00433BC7" w:rsidRPr="000A4BB8" w:rsidRDefault="00433BC7" w:rsidP="00433BC7">
      <w:pPr>
        <w:rPr>
          <w:rFonts w:ascii="Courier New" w:eastAsia="宋体" w:hAnsi="Courier New" w:cs="Courier New"/>
        </w:rPr>
      </w:pPr>
      <w:r w:rsidRPr="000A4BB8">
        <w:rPr>
          <w:rFonts w:ascii="Courier New" w:eastAsia="宋体" w:hAnsi="Courier New" w:cs="Courier New"/>
          <w:noProof/>
        </w:rPr>
        <w:drawing>
          <wp:inline distT="0" distB="0" distL="0" distR="0">
            <wp:extent cx="5619750" cy="4686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4686300"/>
                    </a:xfrm>
                    <a:prstGeom prst="rect">
                      <a:avLst/>
                    </a:prstGeom>
                    <a:noFill/>
                    <a:ln>
                      <a:noFill/>
                    </a:ln>
                  </pic:spPr>
                </pic:pic>
              </a:graphicData>
            </a:graphic>
          </wp:inline>
        </w:drawing>
      </w:r>
    </w:p>
    <w:p w:rsidR="00433BC7" w:rsidRPr="000A4BB8" w:rsidRDefault="00433BC7" w:rsidP="00433BC7">
      <w:pPr>
        <w:rPr>
          <w:rFonts w:ascii="Courier New" w:eastAsia="宋体" w:hAnsi="Courier New" w:cs="Courier New"/>
        </w:rPr>
      </w:pPr>
    </w:p>
    <w:p w:rsidR="00433BC7" w:rsidRPr="000A4BB8" w:rsidRDefault="00433BC7" w:rsidP="00433BC7">
      <w:pPr>
        <w:rPr>
          <w:rFonts w:ascii="Courier New" w:eastAsia="宋体" w:hAnsi="Courier New" w:cs="Courier New"/>
        </w:rPr>
      </w:pPr>
      <w:r w:rsidRPr="000A4BB8">
        <w:rPr>
          <w:rFonts w:ascii="Courier New" w:eastAsia="宋体" w:hAnsi="Courier New" w:cs="Courier New"/>
          <w:noProof/>
        </w:rPr>
        <w:drawing>
          <wp:inline distT="0" distB="0" distL="0" distR="0">
            <wp:extent cx="7820025" cy="56388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820025" cy="5638800"/>
                    </a:xfrm>
                    <a:prstGeom prst="rect">
                      <a:avLst/>
                    </a:prstGeom>
                    <a:noFill/>
                    <a:ln>
                      <a:noFill/>
                    </a:ln>
                  </pic:spPr>
                </pic:pic>
              </a:graphicData>
            </a:graphic>
          </wp:inline>
        </w:drawing>
      </w:r>
    </w:p>
    <w:p w:rsidR="00433BC7" w:rsidRPr="000A4BB8" w:rsidRDefault="00433BC7" w:rsidP="00433BC7">
      <w:pPr>
        <w:rPr>
          <w:rFonts w:ascii="Courier New" w:eastAsia="宋体" w:hAnsi="Courier New" w:cs="Courier New"/>
        </w:rPr>
      </w:pPr>
    </w:p>
    <w:p w:rsidR="00433BC7" w:rsidRPr="000A4BB8" w:rsidRDefault="00433BC7" w:rsidP="00433BC7">
      <w:pPr>
        <w:rPr>
          <w:rFonts w:ascii="Courier New" w:eastAsia="宋体" w:hAnsi="Courier New" w:cs="Courier New"/>
        </w:rPr>
      </w:pPr>
      <w:r w:rsidRPr="000A4BB8">
        <w:rPr>
          <w:rFonts w:ascii="Courier New" w:eastAsia="宋体" w:hAnsi="Courier New" w:cs="Courier New"/>
        </w:rPr>
        <w:t>通过</w:t>
      </w:r>
      <w:r w:rsidRPr="000A4BB8">
        <w:rPr>
          <w:rFonts w:ascii="Courier New" w:eastAsia="宋体" w:hAnsi="Courier New" w:cs="Courier New"/>
        </w:rPr>
        <w:t>XFTP</w:t>
      </w:r>
      <w:r w:rsidRPr="000A4BB8">
        <w:rPr>
          <w:rFonts w:ascii="Courier New" w:eastAsia="宋体" w:hAnsi="Courier New" w:cs="Courier New"/>
        </w:rPr>
        <w:t>工具，我们可以让本机操作系统和</w:t>
      </w:r>
      <w:r w:rsidRPr="000A4BB8">
        <w:rPr>
          <w:rFonts w:ascii="Courier New" w:eastAsia="宋体" w:hAnsi="Courier New" w:cs="Courier New"/>
        </w:rPr>
        <w:t>linux</w:t>
      </w:r>
      <w:r w:rsidRPr="000A4BB8">
        <w:rPr>
          <w:rFonts w:ascii="Courier New" w:eastAsia="宋体" w:hAnsi="Courier New" w:cs="Courier New"/>
        </w:rPr>
        <w:t>系统之间进行文件的上传和下载。</w:t>
      </w:r>
    </w:p>
    <w:p w:rsidR="00433BC7" w:rsidRPr="000A4BB8" w:rsidRDefault="00433BC7" w:rsidP="00433BC7">
      <w:pPr>
        <w:rPr>
          <w:rFonts w:ascii="Courier New" w:eastAsia="宋体" w:hAnsi="Courier New" w:cs="Courier New"/>
        </w:rPr>
      </w:pPr>
    </w:p>
    <w:p w:rsidR="00752C7B" w:rsidRPr="000A4BB8" w:rsidRDefault="00CB2D94" w:rsidP="00752C7B">
      <w:pPr>
        <w:pStyle w:val="1"/>
        <w:rPr>
          <w:rFonts w:ascii="Courier New" w:hAnsi="Courier New" w:cs="Courier New"/>
        </w:rPr>
      </w:pPr>
      <w:r w:rsidRPr="000A4BB8">
        <w:rPr>
          <w:rFonts w:ascii="Courier New" w:hAnsi="Courier New" w:cs="Courier New"/>
        </w:rPr>
        <w:t>Linux</w:t>
      </w:r>
      <w:r w:rsidRPr="000A4BB8">
        <w:rPr>
          <w:rFonts w:ascii="Courier New" w:hAnsi="Courier New" w:cs="Courier New"/>
        </w:rPr>
        <w:t>的结构</w:t>
      </w:r>
    </w:p>
    <w:p w:rsidR="00CB2D94" w:rsidRPr="000A4BB8" w:rsidRDefault="00CB2D94" w:rsidP="00752C7B">
      <w:pPr>
        <w:pStyle w:val="2"/>
        <w:jc w:val="left"/>
        <w:rPr>
          <w:rFonts w:ascii="Courier New" w:hAnsi="Courier New" w:cs="Courier New"/>
        </w:rPr>
      </w:pPr>
      <w:r w:rsidRPr="000A4BB8">
        <w:rPr>
          <w:rFonts w:ascii="Courier New" w:hAnsi="Courier New" w:cs="Courier New"/>
        </w:rPr>
        <w:t>Linux</w:t>
      </w:r>
      <w:r w:rsidRPr="000A4BB8">
        <w:rPr>
          <w:rFonts w:ascii="Courier New" w:hAnsi="Courier New" w:cs="Courier New"/>
        </w:rPr>
        <w:t>组成</w:t>
      </w:r>
    </w:p>
    <w:p w:rsidR="00DE3BEF" w:rsidRPr="000A4BB8" w:rsidRDefault="00DE3BEF" w:rsidP="00DE3BEF">
      <w:pPr>
        <w:rPr>
          <w:rFonts w:ascii="Courier New" w:eastAsia="宋体" w:hAnsi="Courier New" w:cs="Courier New"/>
        </w:rPr>
      </w:pPr>
    </w:p>
    <w:p w:rsidR="00DE3BEF" w:rsidRPr="000A4BB8" w:rsidRDefault="00DE3BEF" w:rsidP="00DE3BEF">
      <w:pPr>
        <w:rPr>
          <w:rFonts w:ascii="Courier New" w:eastAsia="宋体" w:hAnsi="Courier New" w:cs="Courier New"/>
        </w:rPr>
      </w:pPr>
      <w:r w:rsidRPr="000A4BB8">
        <w:rPr>
          <w:rFonts w:ascii="Courier New" w:eastAsia="宋体" w:hAnsi="Courier New" w:cs="Courier New"/>
          <w:noProof/>
        </w:rPr>
        <w:drawing>
          <wp:inline distT="0" distB="0" distL="0" distR="0">
            <wp:extent cx="3133725" cy="31242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0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3725" cy="3124200"/>
                    </a:xfrm>
                    <a:prstGeom prst="rect">
                      <a:avLst/>
                    </a:prstGeom>
                    <a:noFill/>
                    <a:ln>
                      <a:noFill/>
                    </a:ln>
                  </pic:spPr>
                </pic:pic>
              </a:graphicData>
            </a:graphic>
          </wp:inline>
        </w:drawing>
      </w:r>
    </w:p>
    <w:p w:rsidR="00DE3BEF" w:rsidRPr="000A4BB8" w:rsidRDefault="00DE3BEF" w:rsidP="00DE3BEF">
      <w:pPr>
        <w:rPr>
          <w:rFonts w:ascii="Courier New" w:eastAsia="宋体" w:hAnsi="Courier New" w:cs="Courier New"/>
        </w:rPr>
      </w:pPr>
    </w:p>
    <w:p w:rsidR="00DE3BEF" w:rsidRPr="000A4BB8" w:rsidRDefault="00DE3BEF" w:rsidP="00DE3BEF">
      <w:pPr>
        <w:rPr>
          <w:rFonts w:ascii="Courier New" w:eastAsia="宋体" w:hAnsi="Courier New" w:cs="Courier New"/>
        </w:rPr>
      </w:pPr>
      <w:r w:rsidRPr="000A4BB8">
        <w:rPr>
          <w:rFonts w:ascii="Courier New" w:eastAsia="宋体" w:hAnsi="Courier New" w:cs="Courier New"/>
          <w:b/>
          <w:bCs/>
        </w:rPr>
        <w:t>内核：</w:t>
      </w:r>
      <w:r w:rsidRPr="000A4BB8">
        <w:rPr>
          <w:rFonts w:ascii="Courier New" w:eastAsia="宋体" w:hAnsi="Courier New" w:cs="Courier New"/>
        </w:rPr>
        <w:t>是系统的心脏，是运行程序和管理像磁盘和打印机等硬件设备的核心程序。</w:t>
      </w:r>
      <w:r w:rsidRPr="000A4BB8">
        <w:rPr>
          <w:rFonts w:ascii="Courier New" w:eastAsia="宋体" w:hAnsi="Courier New" w:cs="Courier New"/>
        </w:rPr>
        <w:br/>
      </w:r>
      <w:r w:rsidRPr="000A4BB8">
        <w:rPr>
          <w:rFonts w:ascii="Courier New" w:eastAsia="宋体" w:hAnsi="Courier New" w:cs="Courier New"/>
          <w:b/>
          <w:bCs/>
        </w:rPr>
        <w:t>Shell</w:t>
      </w:r>
      <w:r w:rsidRPr="000A4BB8">
        <w:rPr>
          <w:rFonts w:ascii="Courier New" w:eastAsia="宋体" w:hAnsi="Courier New" w:cs="Courier New"/>
          <w:b/>
          <w:bCs/>
        </w:rPr>
        <w:t>：</w:t>
      </w:r>
      <w:r w:rsidRPr="000A4BB8">
        <w:rPr>
          <w:rFonts w:ascii="Courier New" w:eastAsia="宋体" w:hAnsi="Courier New" w:cs="Courier New"/>
        </w:rPr>
        <w:t>是系统的用户界面，提供了用户和内核进行交互操作的一种接口。它接收用户输入的命令并把它送入内核去执行，是一个命令解释器。但它不仅是命令解释器，而且还是高级编程语言，</w:t>
      </w:r>
      <w:r w:rsidRPr="000A4BB8">
        <w:rPr>
          <w:rFonts w:ascii="Courier New" w:eastAsia="宋体" w:hAnsi="Courier New" w:cs="Courier New"/>
        </w:rPr>
        <w:t>shell</w:t>
      </w:r>
      <w:r w:rsidRPr="000A4BB8">
        <w:rPr>
          <w:rFonts w:ascii="Courier New" w:eastAsia="宋体" w:hAnsi="Courier New" w:cs="Courier New"/>
        </w:rPr>
        <w:t>编程。</w:t>
      </w:r>
      <w:r w:rsidRPr="000A4BB8">
        <w:rPr>
          <w:rFonts w:ascii="Courier New" w:eastAsia="宋体" w:hAnsi="Courier New" w:cs="Courier New"/>
        </w:rPr>
        <w:br/>
      </w:r>
      <w:r w:rsidRPr="000A4BB8">
        <w:rPr>
          <w:rFonts w:ascii="Courier New" w:eastAsia="宋体" w:hAnsi="Courier New" w:cs="Courier New"/>
          <w:b/>
          <w:bCs/>
        </w:rPr>
        <w:t>FILE SYSTEMS(</w:t>
      </w:r>
      <w:r w:rsidRPr="000A4BB8">
        <w:rPr>
          <w:rFonts w:ascii="Courier New" w:eastAsia="宋体" w:hAnsi="Courier New" w:cs="Courier New"/>
          <w:b/>
          <w:bCs/>
        </w:rPr>
        <w:t>文件系统</w:t>
      </w:r>
      <w:r w:rsidRPr="000A4BB8">
        <w:rPr>
          <w:rFonts w:ascii="Courier New" w:eastAsia="宋体" w:hAnsi="Courier New" w:cs="Courier New"/>
          <w:b/>
          <w:bCs/>
        </w:rPr>
        <w:t>)</w:t>
      </w:r>
      <w:r w:rsidRPr="000A4BB8">
        <w:rPr>
          <w:rFonts w:ascii="Courier New" w:eastAsia="宋体" w:hAnsi="Courier New" w:cs="Courier New"/>
          <w:b/>
          <w:bCs/>
        </w:rPr>
        <w:t>：</w:t>
      </w:r>
      <w:r w:rsidRPr="000A4BB8">
        <w:rPr>
          <w:rFonts w:ascii="Courier New" w:eastAsia="宋体" w:hAnsi="Courier New" w:cs="Courier New"/>
        </w:rPr>
        <w:t>文件系统是文件存放在磁盘等存储设备上的组织方法，</w:t>
      </w:r>
      <w:r w:rsidRPr="000A4BB8">
        <w:rPr>
          <w:rFonts w:ascii="Courier New" w:eastAsia="宋体" w:hAnsi="Courier New" w:cs="Courier New"/>
        </w:rPr>
        <w:t>Linux</w:t>
      </w:r>
      <w:r w:rsidRPr="000A4BB8">
        <w:rPr>
          <w:rFonts w:ascii="Courier New" w:eastAsia="宋体" w:hAnsi="Courier New" w:cs="Courier New"/>
        </w:rPr>
        <w:t>支持多种文件系统，如</w:t>
      </w:r>
      <w:r w:rsidRPr="000A4BB8">
        <w:rPr>
          <w:rFonts w:ascii="Courier New" w:eastAsia="宋体" w:hAnsi="Courier New" w:cs="Courier New"/>
        </w:rPr>
        <w:t>ext3,ext2,NFS,SMB,iso9660</w:t>
      </w:r>
      <w:r w:rsidRPr="000A4BB8">
        <w:rPr>
          <w:rFonts w:ascii="Courier New" w:eastAsia="宋体" w:hAnsi="Courier New" w:cs="Courier New"/>
        </w:rPr>
        <w:t>等</w:t>
      </w:r>
    </w:p>
    <w:p w:rsidR="00DE3BEF" w:rsidRPr="000A4BB8" w:rsidRDefault="00DE3BEF" w:rsidP="00DE3BEF">
      <w:pPr>
        <w:rPr>
          <w:rFonts w:ascii="Courier New" w:eastAsia="宋体" w:hAnsi="Courier New" w:cs="Courier New"/>
        </w:rPr>
      </w:pPr>
      <w:r w:rsidRPr="000A4BB8">
        <w:rPr>
          <w:rFonts w:ascii="Courier New" w:eastAsia="宋体" w:hAnsi="Courier New" w:cs="Courier New"/>
          <w:b/>
          <w:bCs/>
        </w:rPr>
        <w:t>应用程序：</w:t>
      </w:r>
      <w:r w:rsidRPr="000A4BB8">
        <w:rPr>
          <w:rFonts w:ascii="Courier New" w:eastAsia="宋体" w:hAnsi="Courier New" w:cs="Courier New"/>
        </w:rPr>
        <w:t>标准的</w:t>
      </w:r>
      <w:r w:rsidRPr="000A4BB8">
        <w:rPr>
          <w:rFonts w:ascii="Courier New" w:eastAsia="宋体" w:hAnsi="Courier New" w:cs="Courier New"/>
        </w:rPr>
        <w:t>Linux</w:t>
      </w:r>
      <w:r w:rsidRPr="000A4BB8">
        <w:rPr>
          <w:rFonts w:ascii="Courier New" w:eastAsia="宋体" w:hAnsi="Courier New" w:cs="Courier New"/>
        </w:rPr>
        <w:t>操作系统都会有一套应用程序例如</w:t>
      </w:r>
      <w:r w:rsidRPr="000A4BB8">
        <w:rPr>
          <w:rFonts w:ascii="Courier New" w:eastAsia="宋体" w:hAnsi="Courier New" w:cs="Courier New"/>
        </w:rPr>
        <w:t>X-Window,Open Office</w:t>
      </w:r>
      <w:r w:rsidRPr="000A4BB8">
        <w:rPr>
          <w:rFonts w:ascii="Courier New" w:eastAsia="宋体" w:hAnsi="Courier New" w:cs="Courier New"/>
        </w:rPr>
        <w:t>等</w:t>
      </w:r>
    </w:p>
    <w:p w:rsidR="00752C7B" w:rsidRPr="000A4BB8" w:rsidRDefault="00752C7B" w:rsidP="00CB2D94">
      <w:pPr>
        <w:jc w:val="left"/>
        <w:rPr>
          <w:rFonts w:ascii="Courier New" w:hAnsi="Courier New" w:cs="Courier New"/>
        </w:rPr>
      </w:pPr>
    </w:p>
    <w:p w:rsidR="00752C7B" w:rsidRPr="000A4BB8" w:rsidRDefault="00752C7B" w:rsidP="00CB2D94">
      <w:pPr>
        <w:jc w:val="left"/>
        <w:rPr>
          <w:rFonts w:ascii="Courier New" w:hAnsi="Courier New" w:cs="Courier New"/>
        </w:rPr>
      </w:pPr>
    </w:p>
    <w:p w:rsidR="00CB2D94" w:rsidRPr="000A4BB8" w:rsidRDefault="00CB2D94" w:rsidP="004D0F04">
      <w:pPr>
        <w:pStyle w:val="2"/>
        <w:jc w:val="left"/>
        <w:rPr>
          <w:rFonts w:ascii="Courier New" w:hAnsi="Courier New" w:cs="Courier New"/>
        </w:rPr>
      </w:pPr>
      <w:r w:rsidRPr="000A4BB8">
        <w:rPr>
          <w:rFonts w:ascii="Courier New" w:hAnsi="Courier New" w:cs="Courier New"/>
        </w:rPr>
        <w:t>Linux</w:t>
      </w:r>
      <w:r w:rsidRPr="000A4BB8">
        <w:rPr>
          <w:rFonts w:ascii="Courier New" w:hAnsi="Courier New" w:cs="Courier New"/>
        </w:rPr>
        <w:t>目录结构</w:t>
      </w:r>
    </w:p>
    <w:p w:rsidR="008F3A43" w:rsidRPr="000A4BB8" w:rsidRDefault="008D30F0" w:rsidP="008F3A43">
      <w:pPr>
        <w:rPr>
          <w:rFonts w:ascii="Courier New" w:hAnsi="Courier New" w:cs="Courier New"/>
        </w:rPr>
      </w:pPr>
      <w:bookmarkStart w:id="2" w:name="OLE_LINK3"/>
      <w:bookmarkStart w:id="3" w:name="OLE_LINK4"/>
      <w:r w:rsidRPr="000A4BB8">
        <w:rPr>
          <w:rFonts w:ascii="Courier New" w:eastAsia="宋体" w:hAnsi="Courier New" w:cs="Courier New"/>
          <w:color w:val="0000FF"/>
        </w:rPr>
        <w:t>详情参考</w:t>
      </w:r>
      <w:r w:rsidRPr="000A4BB8">
        <w:rPr>
          <w:rFonts w:ascii="Courier New" w:eastAsia="宋体" w:hAnsi="Courier New" w:cs="Courier New"/>
          <w:color w:val="0000FF"/>
        </w:rPr>
        <w:t xml:space="preserve"> </w:t>
      </w:r>
      <w:r w:rsidRPr="000A4BB8">
        <w:rPr>
          <w:rFonts w:ascii="Courier New" w:eastAsia="宋体" w:hAnsi="Courier New" w:cs="Courier New"/>
          <w:color w:val="0000FF"/>
        </w:rPr>
        <w:t>相关资料</w:t>
      </w:r>
      <w:r w:rsidRPr="000A4BB8">
        <w:rPr>
          <w:rFonts w:ascii="Courier New" w:eastAsia="宋体" w:hAnsi="Courier New" w:cs="Courier New"/>
          <w:color w:val="0000FF"/>
        </w:rPr>
        <w:t>\</w:t>
      </w:r>
      <w:r w:rsidRPr="000A4BB8">
        <w:rPr>
          <w:rFonts w:ascii="Courier New" w:eastAsia="宋体" w:hAnsi="Courier New" w:cs="Courier New"/>
          <w:color w:val="0000FF"/>
        </w:rPr>
        <w:t>文档</w:t>
      </w:r>
      <w:r w:rsidRPr="000A4BB8">
        <w:rPr>
          <w:rFonts w:ascii="Courier New" w:eastAsia="宋体" w:hAnsi="Courier New" w:cs="Courier New"/>
          <w:color w:val="0000FF"/>
        </w:rPr>
        <w:t>\</w:t>
      </w:r>
      <w:r w:rsidRPr="000A4BB8">
        <w:rPr>
          <w:rFonts w:ascii="Courier New" w:eastAsia="宋体" w:hAnsi="Courier New" w:cs="Courier New"/>
          <w:color w:val="0000FF"/>
        </w:rPr>
        <w:t>《</w:t>
      </w:r>
      <w:r w:rsidRPr="000A4BB8">
        <w:rPr>
          <w:rFonts w:ascii="Courier New" w:eastAsia="宋体" w:hAnsi="Courier New" w:cs="Courier New"/>
          <w:color w:val="0000FF"/>
        </w:rPr>
        <w:t>Linux</w:t>
      </w:r>
      <w:r w:rsidRPr="000A4BB8">
        <w:rPr>
          <w:rFonts w:ascii="Courier New" w:eastAsia="宋体" w:hAnsi="Courier New" w:cs="Courier New"/>
          <w:color w:val="0000FF"/>
        </w:rPr>
        <w:t>各目录及每个目录的详细介绍</w:t>
      </w:r>
      <w:r w:rsidRPr="000A4BB8">
        <w:rPr>
          <w:rFonts w:ascii="Courier New" w:eastAsia="宋体" w:hAnsi="Courier New" w:cs="Courier New"/>
          <w:color w:val="0000FF"/>
        </w:rPr>
        <w:t>.docx</w:t>
      </w:r>
      <w:r w:rsidRPr="000A4BB8">
        <w:rPr>
          <w:rFonts w:ascii="Courier New" w:eastAsia="宋体" w:hAnsi="Courier New" w:cs="Courier New"/>
          <w:color w:val="0000FF"/>
        </w:rPr>
        <w:t>》</w:t>
      </w:r>
    </w:p>
    <w:bookmarkEnd w:id="2"/>
    <w:bookmarkEnd w:id="3"/>
    <w:p w:rsidR="008F3A43" w:rsidRPr="000A4BB8" w:rsidRDefault="00054CF1" w:rsidP="008F3A43">
      <w:pPr>
        <w:rPr>
          <w:rFonts w:ascii="Courier New" w:hAnsi="Courier New" w:cs="Courier New"/>
        </w:rPr>
      </w:pPr>
      <w:r w:rsidRPr="000A4BB8">
        <w:rPr>
          <w:rFonts w:ascii="Courier New" w:eastAsia="宋体" w:hAnsi="Courier New" w:cs="Courier New"/>
          <w:noProof/>
        </w:rPr>
        <w:drawing>
          <wp:inline distT="0" distB="0" distL="0" distR="0">
            <wp:extent cx="5267325" cy="56769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0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5676900"/>
                    </a:xfrm>
                    <a:prstGeom prst="rect">
                      <a:avLst/>
                    </a:prstGeom>
                    <a:noFill/>
                    <a:ln>
                      <a:noFill/>
                    </a:ln>
                  </pic:spPr>
                </pic:pic>
              </a:graphicData>
            </a:graphic>
          </wp:inline>
        </w:drawing>
      </w:r>
    </w:p>
    <w:p w:rsidR="004D0F04" w:rsidRPr="000A4BB8" w:rsidRDefault="004D0F04" w:rsidP="00CB2D94">
      <w:pPr>
        <w:jc w:val="left"/>
        <w:rPr>
          <w:rFonts w:ascii="Courier New" w:hAnsi="Courier New" w:cs="Courier New"/>
        </w:rPr>
      </w:pPr>
    </w:p>
    <w:p w:rsidR="003578D3" w:rsidRPr="000A4BB8" w:rsidRDefault="003578D3" w:rsidP="00CB2D94">
      <w:pPr>
        <w:jc w:val="left"/>
        <w:rPr>
          <w:rFonts w:ascii="Courier New" w:hAnsi="Courier New" w:cs="Courier New"/>
        </w:rPr>
      </w:pPr>
    </w:p>
    <w:p w:rsidR="003578D3" w:rsidRPr="000A4BB8" w:rsidRDefault="003578D3" w:rsidP="00CB2D94">
      <w:pPr>
        <w:jc w:val="left"/>
        <w:rPr>
          <w:rFonts w:ascii="Courier New" w:hAnsi="Courier New" w:cs="Courier New"/>
        </w:rPr>
      </w:pPr>
      <w:bookmarkStart w:id="4" w:name="OLE_LINK5"/>
      <w:bookmarkStart w:id="5" w:name="OLE_LINK6"/>
      <w:r w:rsidRPr="000A4BB8">
        <w:rPr>
          <w:rFonts w:ascii="Courier New" w:hAnsi="Courier New" w:cs="Courier New"/>
        </w:rPr>
        <w:t>注意：</w:t>
      </w:r>
    </w:p>
    <w:p w:rsidR="003578D3" w:rsidRPr="000A4BB8" w:rsidRDefault="003578D3" w:rsidP="00CB2D94">
      <w:pPr>
        <w:jc w:val="left"/>
        <w:rPr>
          <w:rFonts w:ascii="Courier New" w:hAnsi="Courier New" w:cs="Courier New"/>
        </w:rPr>
      </w:pPr>
      <w:r w:rsidRPr="000A4BB8">
        <w:rPr>
          <w:rFonts w:ascii="Courier New" w:hAnsi="Courier New" w:cs="Courier New"/>
        </w:rPr>
        <w:tab/>
        <w:t>A</w:t>
      </w:r>
      <w:r w:rsidRPr="000A4BB8">
        <w:rPr>
          <w:rFonts w:ascii="Courier New" w:hAnsi="Courier New" w:cs="Courier New"/>
        </w:rPr>
        <w:t>：</w:t>
      </w:r>
      <w:r w:rsidRPr="000A4BB8">
        <w:rPr>
          <w:rFonts w:ascii="Courier New" w:hAnsi="Courier New" w:cs="Courier New"/>
        </w:rPr>
        <w:t>Linux</w:t>
      </w:r>
      <w:r w:rsidRPr="000A4BB8">
        <w:rPr>
          <w:rFonts w:ascii="Courier New" w:hAnsi="Courier New" w:cs="Courier New"/>
        </w:rPr>
        <w:t>中的根目录就是</w:t>
      </w:r>
      <w:r w:rsidRPr="000A4BB8">
        <w:rPr>
          <w:rFonts w:ascii="Courier New" w:hAnsi="Courier New" w:cs="Courier New"/>
        </w:rPr>
        <w:t>/</w:t>
      </w:r>
      <w:r w:rsidRPr="000A4BB8">
        <w:rPr>
          <w:rFonts w:ascii="Courier New" w:hAnsi="Courier New" w:cs="Courier New"/>
        </w:rPr>
        <w:t>，没有</w:t>
      </w:r>
      <w:r w:rsidRPr="000A4BB8">
        <w:rPr>
          <w:rFonts w:ascii="Courier New" w:hAnsi="Courier New" w:cs="Courier New"/>
        </w:rPr>
        <w:t>windows</w:t>
      </w:r>
      <w:r w:rsidRPr="000A4BB8">
        <w:rPr>
          <w:rFonts w:ascii="Courier New" w:hAnsi="Courier New" w:cs="Courier New"/>
        </w:rPr>
        <w:t>中的盘符</w:t>
      </w:r>
    </w:p>
    <w:p w:rsidR="003578D3" w:rsidRPr="000A4BB8" w:rsidRDefault="003578D3" w:rsidP="00CB2D94">
      <w:pPr>
        <w:jc w:val="left"/>
        <w:rPr>
          <w:rFonts w:ascii="Courier New" w:hAnsi="Courier New" w:cs="Courier New"/>
        </w:rPr>
      </w:pPr>
      <w:r w:rsidRPr="000A4BB8">
        <w:rPr>
          <w:rFonts w:ascii="Courier New" w:hAnsi="Courier New" w:cs="Courier New"/>
        </w:rPr>
        <w:tab/>
        <w:t>B</w:t>
      </w:r>
      <w:r w:rsidRPr="000A4BB8">
        <w:rPr>
          <w:rFonts w:ascii="Courier New" w:hAnsi="Courier New" w:cs="Courier New"/>
        </w:rPr>
        <w:t>：</w:t>
      </w:r>
      <w:r w:rsidRPr="000A4BB8">
        <w:rPr>
          <w:rFonts w:ascii="Courier New" w:hAnsi="Courier New" w:cs="Courier New"/>
        </w:rPr>
        <w:t>Linux</w:t>
      </w:r>
      <w:r w:rsidRPr="000A4BB8">
        <w:rPr>
          <w:rFonts w:ascii="Courier New" w:hAnsi="Courier New" w:cs="Courier New"/>
        </w:rPr>
        <w:t>中如果有新的用户创建，默认会在</w:t>
      </w:r>
      <w:r w:rsidRPr="000A4BB8">
        <w:rPr>
          <w:rFonts w:ascii="Courier New" w:hAnsi="Courier New" w:cs="Courier New"/>
        </w:rPr>
        <w:t>/home/</w:t>
      </w:r>
      <w:r w:rsidRPr="000A4BB8">
        <w:rPr>
          <w:rFonts w:ascii="Courier New" w:hAnsi="Courier New" w:cs="Courier New"/>
        </w:rPr>
        <w:t>下创建一个与用户名一样的文件夹，作为该用户的</w:t>
      </w:r>
      <w:r w:rsidRPr="000A4BB8">
        <w:rPr>
          <w:rFonts w:ascii="Courier New" w:hAnsi="Courier New" w:cs="Courier New"/>
        </w:rPr>
        <w:t>home</w:t>
      </w:r>
      <w:r w:rsidRPr="000A4BB8">
        <w:rPr>
          <w:rFonts w:ascii="Courier New" w:hAnsi="Courier New" w:cs="Courier New"/>
        </w:rPr>
        <w:t>文件夹</w:t>
      </w:r>
    </w:p>
    <w:p w:rsidR="003578D3" w:rsidRPr="000A4BB8" w:rsidRDefault="003578D3" w:rsidP="00CB2D94">
      <w:pPr>
        <w:jc w:val="left"/>
        <w:rPr>
          <w:rFonts w:ascii="Courier New" w:hAnsi="Courier New" w:cs="Courier New"/>
        </w:rPr>
      </w:pPr>
      <w:r w:rsidRPr="000A4BB8">
        <w:rPr>
          <w:rFonts w:ascii="Courier New" w:hAnsi="Courier New" w:cs="Courier New"/>
        </w:rPr>
        <w:tab/>
        <w:t>C</w:t>
      </w:r>
      <w:r w:rsidRPr="000A4BB8">
        <w:rPr>
          <w:rFonts w:ascii="Courier New" w:hAnsi="Courier New" w:cs="Courier New"/>
        </w:rPr>
        <w:t>：</w:t>
      </w:r>
      <w:r w:rsidRPr="000A4BB8">
        <w:rPr>
          <w:rFonts w:ascii="Courier New" w:hAnsi="Courier New" w:cs="Courier New"/>
        </w:rPr>
        <w:t>root</w:t>
      </w:r>
      <w:r w:rsidRPr="000A4BB8">
        <w:rPr>
          <w:rFonts w:ascii="Courier New" w:hAnsi="Courier New" w:cs="Courier New"/>
        </w:rPr>
        <w:t>用户的</w:t>
      </w:r>
      <w:r w:rsidRPr="000A4BB8">
        <w:rPr>
          <w:rFonts w:ascii="Courier New" w:hAnsi="Courier New" w:cs="Courier New"/>
        </w:rPr>
        <w:t>HOME</w:t>
      </w:r>
      <w:r w:rsidRPr="000A4BB8">
        <w:rPr>
          <w:rFonts w:ascii="Courier New" w:hAnsi="Courier New" w:cs="Courier New"/>
        </w:rPr>
        <w:t>在</w:t>
      </w:r>
      <w:r w:rsidRPr="000A4BB8">
        <w:rPr>
          <w:rFonts w:ascii="Courier New" w:hAnsi="Courier New" w:cs="Courier New"/>
        </w:rPr>
        <w:t>/root</w:t>
      </w:r>
      <w:r w:rsidRPr="000A4BB8">
        <w:rPr>
          <w:rFonts w:ascii="Courier New" w:hAnsi="Courier New" w:cs="Courier New"/>
        </w:rPr>
        <w:t>文件夹下。比较特殊</w:t>
      </w:r>
    </w:p>
    <w:p w:rsidR="003578D3" w:rsidRPr="000A4BB8" w:rsidRDefault="003578D3" w:rsidP="00CB2D94">
      <w:pPr>
        <w:jc w:val="left"/>
        <w:rPr>
          <w:rFonts w:ascii="Courier New" w:hAnsi="Courier New" w:cs="Courier New"/>
        </w:rPr>
      </w:pPr>
      <w:r w:rsidRPr="000A4BB8">
        <w:rPr>
          <w:rFonts w:ascii="Courier New" w:hAnsi="Courier New" w:cs="Courier New"/>
        </w:rPr>
        <w:tab/>
        <w:t>D</w:t>
      </w:r>
      <w:r w:rsidRPr="000A4BB8">
        <w:rPr>
          <w:rFonts w:ascii="Courier New" w:hAnsi="Courier New" w:cs="Courier New"/>
        </w:rPr>
        <w:t>：一般我们按照文件都放在</w:t>
      </w:r>
      <w:r w:rsidRPr="000A4BB8">
        <w:rPr>
          <w:rFonts w:ascii="Courier New" w:hAnsi="Courier New" w:cs="Courier New"/>
        </w:rPr>
        <w:t xml:space="preserve"> /usr/local</w:t>
      </w:r>
      <w:r w:rsidRPr="000A4BB8">
        <w:rPr>
          <w:rFonts w:ascii="Courier New" w:hAnsi="Courier New" w:cs="Courier New"/>
        </w:rPr>
        <w:t>这个文件夹下</w:t>
      </w:r>
    </w:p>
    <w:p w:rsidR="003578D3" w:rsidRPr="000A4BB8" w:rsidRDefault="003578D3" w:rsidP="00CB2D94">
      <w:pPr>
        <w:jc w:val="left"/>
        <w:rPr>
          <w:rFonts w:ascii="Courier New" w:hAnsi="Courier New" w:cs="Courier New"/>
        </w:rPr>
      </w:pPr>
      <w:r w:rsidRPr="000A4BB8">
        <w:rPr>
          <w:rFonts w:ascii="Courier New" w:hAnsi="Courier New" w:cs="Courier New"/>
        </w:rPr>
        <w:tab/>
        <w:t>E</w:t>
      </w:r>
      <w:r w:rsidRPr="000A4BB8">
        <w:rPr>
          <w:rFonts w:ascii="Courier New" w:hAnsi="Courier New" w:cs="Courier New"/>
        </w:rPr>
        <w:t>：</w:t>
      </w:r>
      <w:r w:rsidRPr="000A4BB8">
        <w:rPr>
          <w:rFonts w:ascii="Courier New" w:hAnsi="Courier New" w:cs="Courier New"/>
        </w:rPr>
        <w:t>/etc</w:t>
      </w:r>
      <w:r w:rsidRPr="000A4BB8">
        <w:rPr>
          <w:rFonts w:ascii="Courier New" w:hAnsi="Courier New" w:cs="Courier New"/>
        </w:rPr>
        <w:t>下有很多系统的配置文件</w:t>
      </w:r>
    </w:p>
    <w:p w:rsidR="003578D3" w:rsidRPr="000A4BB8" w:rsidRDefault="003578D3" w:rsidP="00CB2D94">
      <w:pPr>
        <w:jc w:val="left"/>
        <w:rPr>
          <w:rFonts w:ascii="Courier New" w:hAnsi="Courier New" w:cs="Courier New"/>
        </w:rPr>
      </w:pPr>
      <w:r w:rsidRPr="000A4BB8">
        <w:rPr>
          <w:rFonts w:ascii="Courier New" w:hAnsi="Courier New" w:cs="Courier New"/>
        </w:rPr>
        <w:tab/>
      </w:r>
      <w:r w:rsidR="00075A0C" w:rsidRPr="000A4BB8">
        <w:rPr>
          <w:rFonts w:ascii="Courier New" w:hAnsi="Courier New" w:cs="Courier New"/>
        </w:rPr>
        <w:t>F</w:t>
      </w:r>
      <w:r w:rsidR="00075A0C" w:rsidRPr="000A4BB8">
        <w:rPr>
          <w:rFonts w:ascii="Courier New" w:hAnsi="Courier New" w:cs="Courier New"/>
        </w:rPr>
        <w:t>：</w:t>
      </w:r>
      <w:r w:rsidR="00075A0C" w:rsidRPr="000A4BB8">
        <w:rPr>
          <w:rFonts w:ascii="Courier New" w:hAnsi="Courier New" w:cs="Courier New"/>
        </w:rPr>
        <w:t>/bin</w:t>
      </w:r>
      <w:r w:rsidR="00075A0C" w:rsidRPr="000A4BB8">
        <w:rPr>
          <w:rFonts w:ascii="Courier New" w:hAnsi="Courier New" w:cs="Courier New"/>
        </w:rPr>
        <w:t>目录下可以设置一些自启动脚本</w:t>
      </w:r>
    </w:p>
    <w:bookmarkEnd w:id="4"/>
    <w:bookmarkEnd w:id="5"/>
    <w:p w:rsidR="003578D3" w:rsidRPr="000A4BB8" w:rsidRDefault="003578D3" w:rsidP="00CB2D94">
      <w:pPr>
        <w:jc w:val="left"/>
        <w:rPr>
          <w:rFonts w:ascii="Courier New" w:hAnsi="Courier New" w:cs="Courier New"/>
        </w:rPr>
      </w:pPr>
    </w:p>
    <w:p w:rsidR="003578D3" w:rsidRPr="000A4BB8" w:rsidRDefault="003578D3" w:rsidP="00CB2D94">
      <w:pPr>
        <w:jc w:val="left"/>
        <w:rPr>
          <w:rFonts w:ascii="Courier New" w:hAnsi="Courier New" w:cs="Courier New"/>
        </w:rPr>
      </w:pPr>
    </w:p>
    <w:p w:rsidR="003578D3" w:rsidRPr="000A4BB8" w:rsidRDefault="003578D3" w:rsidP="00CB2D94">
      <w:pPr>
        <w:jc w:val="left"/>
        <w:rPr>
          <w:rFonts w:ascii="Courier New" w:hAnsi="Courier New" w:cs="Courier New"/>
        </w:rPr>
      </w:pPr>
    </w:p>
    <w:p w:rsidR="00CB2D94" w:rsidRPr="000A4BB8" w:rsidRDefault="00CB2D94" w:rsidP="004D0F04">
      <w:pPr>
        <w:pStyle w:val="1"/>
        <w:rPr>
          <w:rFonts w:ascii="Courier New" w:hAnsi="Courier New" w:cs="Courier New"/>
        </w:rPr>
      </w:pPr>
      <w:r w:rsidRPr="000A4BB8">
        <w:rPr>
          <w:rFonts w:ascii="Courier New" w:hAnsi="Courier New" w:cs="Courier New"/>
        </w:rPr>
        <w:t>Linux</w:t>
      </w:r>
      <w:r w:rsidRPr="000A4BB8">
        <w:rPr>
          <w:rFonts w:ascii="Courier New" w:hAnsi="Courier New" w:cs="Courier New"/>
        </w:rPr>
        <w:t>基本命令</w:t>
      </w:r>
    </w:p>
    <w:p w:rsidR="004D0F04" w:rsidRPr="000A4BB8" w:rsidRDefault="00DA59C2" w:rsidP="00DA59C2">
      <w:pPr>
        <w:pStyle w:val="2"/>
        <w:rPr>
          <w:rFonts w:ascii="Courier New" w:hAnsi="Courier New" w:cs="Courier New"/>
        </w:rPr>
      </w:pPr>
      <w:r w:rsidRPr="000A4BB8">
        <w:rPr>
          <w:rFonts w:ascii="Courier New" w:hAnsi="Courier New" w:cs="Courier New"/>
        </w:rPr>
        <w:t>Linux</w:t>
      </w:r>
      <w:r w:rsidRPr="000A4BB8">
        <w:rPr>
          <w:rFonts w:ascii="Courier New" w:hAnsi="Courier New" w:cs="Courier New"/>
        </w:rPr>
        <w:t>命令的格式</w:t>
      </w:r>
    </w:p>
    <w:p w:rsidR="00DA59C2" w:rsidRPr="000A4BB8" w:rsidRDefault="00893757" w:rsidP="00DA59C2">
      <w:pPr>
        <w:rPr>
          <w:rFonts w:ascii="Courier New" w:hAnsi="Courier New" w:cs="Courier New"/>
        </w:rPr>
      </w:pPr>
      <w:bookmarkStart w:id="6" w:name="OLE_LINK7"/>
      <w:bookmarkStart w:id="7" w:name="OLE_LINK8"/>
      <w:r w:rsidRPr="000A4BB8">
        <w:rPr>
          <w:rFonts w:ascii="Courier New" w:hAnsi="Courier New" w:cs="Courier New"/>
        </w:rPr>
        <w:t>Linux</w:t>
      </w:r>
      <w:r w:rsidRPr="000A4BB8">
        <w:rPr>
          <w:rFonts w:ascii="Courier New" w:hAnsi="Courier New" w:cs="Courier New"/>
        </w:rPr>
        <w:t>命令，其实就是</w:t>
      </w:r>
      <w:r w:rsidRPr="000A4BB8">
        <w:rPr>
          <w:rFonts w:ascii="Courier New" w:hAnsi="Courier New" w:cs="Courier New"/>
        </w:rPr>
        <w:t>Shell</w:t>
      </w:r>
      <w:r w:rsidRPr="000A4BB8">
        <w:rPr>
          <w:rFonts w:ascii="Courier New" w:hAnsi="Courier New" w:cs="Courier New"/>
        </w:rPr>
        <w:t>命令，</w:t>
      </w:r>
      <w:r w:rsidR="00A05FFF" w:rsidRPr="000A4BB8">
        <w:rPr>
          <w:rFonts w:ascii="Courier New" w:hAnsi="Courier New" w:cs="Courier New"/>
        </w:rPr>
        <w:t>是我们学好</w:t>
      </w:r>
      <w:r w:rsidR="00A05FFF" w:rsidRPr="000A4BB8">
        <w:rPr>
          <w:rFonts w:ascii="Courier New" w:hAnsi="Courier New" w:cs="Courier New"/>
        </w:rPr>
        <w:t>Linux</w:t>
      </w:r>
      <w:r w:rsidR="00A05FFF" w:rsidRPr="000A4BB8">
        <w:rPr>
          <w:rFonts w:ascii="Courier New" w:hAnsi="Courier New" w:cs="Courier New"/>
        </w:rPr>
        <w:t>的关键。</w:t>
      </w:r>
    </w:p>
    <w:p w:rsidR="00FD431E" w:rsidRPr="000A4BB8" w:rsidRDefault="00FD431E" w:rsidP="00DA59C2">
      <w:pPr>
        <w:rPr>
          <w:rFonts w:ascii="Courier New" w:hAnsi="Courier New" w:cs="Courier New"/>
        </w:rPr>
      </w:pPr>
      <w:r w:rsidRPr="000A4BB8">
        <w:rPr>
          <w:rFonts w:ascii="Courier New" w:hAnsi="Courier New" w:cs="Courier New"/>
        </w:rPr>
        <w:t>注意：</w:t>
      </w:r>
    </w:p>
    <w:p w:rsidR="00C30D91" w:rsidRPr="000A4BB8" w:rsidRDefault="00FD431E" w:rsidP="00C30D91">
      <w:pPr>
        <w:rPr>
          <w:rFonts w:ascii="Courier New" w:hAnsi="Courier New" w:cs="Courier New"/>
        </w:rPr>
      </w:pPr>
      <w:r w:rsidRPr="000A4BB8">
        <w:rPr>
          <w:rFonts w:ascii="Courier New" w:hAnsi="Courier New" w:cs="Courier New"/>
        </w:rPr>
        <w:tab/>
      </w:r>
      <w:r w:rsidR="00C30D91" w:rsidRPr="000A4BB8">
        <w:rPr>
          <w:rFonts w:ascii="Courier New" w:hAnsi="Courier New" w:cs="Courier New"/>
        </w:rPr>
        <w:t>A</w:t>
      </w:r>
      <w:r w:rsidR="00C30D91" w:rsidRPr="000A4BB8">
        <w:rPr>
          <w:rFonts w:ascii="Courier New" w:hAnsi="Courier New" w:cs="Courier New"/>
        </w:rPr>
        <w:t>：通过上下方向键来调取过往执行过的命令。</w:t>
      </w:r>
    </w:p>
    <w:p w:rsidR="00FD431E" w:rsidRPr="000A4BB8" w:rsidRDefault="00C30D91" w:rsidP="00C30D91">
      <w:pPr>
        <w:ind w:firstLine="420"/>
        <w:rPr>
          <w:rFonts w:ascii="Courier New" w:hAnsi="Courier New" w:cs="Courier New"/>
        </w:rPr>
      </w:pPr>
      <w:r w:rsidRPr="000A4BB8">
        <w:rPr>
          <w:rFonts w:ascii="Courier New" w:hAnsi="Courier New" w:cs="Courier New"/>
        </w:rPr>
        <w:t>B</w:t>
      </w:r>
      <w:r w:rsidRPr="000A4BB8">
        <w:rPr>
          <w:rFonts w:ascii="Courier New" w:hAnsi="Courier New" w:cs="Courier New"/>
        </w:rPr>
        <w:t>：命令或参数仅需输入前几位就可以用</w:t>
      </w:r>
      <w:r w:rsidRPr="000A4BB8">
        <w:rPr>
          <w:rFonts w:ascii="Courier New" w:hAnsi="Courier New" w:cs="Courier New"/>
        </w:rPr>
        <w:t>tab</w:t>
      </w:r>
      <w:r w:rsidRPr="000A4BB8">
        <w:rPr>
          <w:rFonts w:ascii="Courier New" w:hAnsi="Courier New" w:cs="Courier New"/>
        </w:rPr>
        <w:t>键补全。</w:t>
      </w:r>
    </w:p>
    <w:p w:rsidR="00DA59C2" w:rsidRPr="000A4BB8" w:rsidRDefault="00DA59C2" w:rsidP="00DA59C2">
      <w:pPr>
        <w:rPr>
          <w:rFonts w:ascii="Courier New" w:hAnsi="Courier New" w:cs="Courier New"/>
        </w:rPr>
      </w:pPr>
    </w:p>
    <w:p w:rsidR="00C30D91" w:rsidRPr="000A4BB8" w:rsidRDefault="00A01707" w:rsidP="00DA59C2">
      <w:pPr>
        <w:rPr>
          <w:rFonts w:ascii="Courier New" w:hAnsi="Courier New" w:cs="Courier New"/>
        </w:rPr>
      </w:pPr>
      <w:r w:rsidRPr="000A4BB8">
        <w:rPr>
          <w:rFonts w:ascii="Courier New" w:hAnsi="Courier New" w:cs="Courier New"/>
        </w:rPr>
        <w:t>格式：</w:t>
      </w:r>
    </w:p>
    <w:p w:rsidR="00A01707" w:rsidRPr="000A4BB8" w:rsidRDefault="00A01707" w:rsidP="00DA59C2">
      <w:pPr>
        <w:rPr>
          <w:rFonts w:ascii="Courier New" w:hAnsi="Courier New" w:cs="Courier New"/>
        </w:rPr>
      </w:pPr>
      <w:r w:rsidRPr="000A4BB8">
        <w:rPr>
          <w:rFonts w:ascii="Courier New" w:hAnsi="Courier New" w:cs="Courier New"/>
        </w:rPr>
        <w:tab/>
      </w:r>
      <w:r w:rsidR="009C0640" w:rsidRPr="000A4BB8">
        <w:rPr>
          <w:rStyle w:val="a6"/>
          <w:rFonts w:ascii="Courier New" w:hAnsi="Courier New" w:cs="Courier New"/>
          <w:color w:val="3D4450"/>
          <w:szCs w:val="21"/>
          <w:shd w:val="clear" w:color="auto" w:fill="FFFFFF"/>
        </w:rPr>
        <w:t>命令名称</w:t>
      </w:r>
      <w:r w:rsidR="009C0640" w:rsidRPr="000A4BB8">
        <w:rPr>
          <w:rStyle w:val="a6"/>
          <w:rFonts w:ascii="Courier New" w:hAnsi="Courier New" w:cs="Courier New"/>
          <w:color w:val="3D4450"/>
          <w:szCs w:val="21"/>
          <w:shd w:val="clear" w:color="auto" w:fill="FFFFFF"/>
        </w:rPr>
        <w:t xml:space="preserve"> [</w:t>
      </w:r>
      <w:r w:rsidR="009C0640" w:rsidRPr="000A4BB8">
        <w:rPr>
          <w:rStyle w:val="a6"/>
          <w:rFonts w:ascii="Courier New" w:hAnsi="Courier New" w:cs="Courier New"/>
          <w:color w:val="3D4450"/>
          <w:szCs w:val="21"/>
          <w:shd w:val="clear" w:color="auto" w:fill="FFFFFF"/>
        </w:rPr>
        <w:t>命令参数</w:t>
      </w:r>
      <w:r w:rsidR="009C0640" w:rsidRPr="000A4BB8">
        <w:rPr>
          <w:rStyle w:val="a6"/>
          <w:rFonts w:ascii="Courier New" w:hAnsi="Courier New" w:cs="Courier New"/>
          <w:color w:val="3D4450"/>
          <w:szCs w:val="21"/>
          <w:shd w:val="clear" w:color="auto" w:fill="FFFFFF"/>
        </w:rPr>
        <w:t>] [</w:t>
      </w:r>
      <w:r w:rsidR="009C0640" w:rsidRPr="000A4BB8">
        <w:rPr>
          <w:rStyle w:val="a6"/>
          <w:rFonts w:ascii="Courier New" w:hAnsi="Courier New" w:cs="Courier New"/>
          <w:color w:val="3D4450"/>
          <w:szCs w:val="21"/>
          <w:shd w:val="clear" w:color="auto" w:fill="FFFFFF"/>
        </w:rPr>
        <w:t>命令对象</w:t>
      </w:r>
      <w:r w:rsidR="009C0640" w:rsidRPr="000A4BB8">
        <w:rPr>
          <w:rStyle w:val="a6"/>
          <w:rFonts w:ascii="Courier New" w:hAnsi="Courier New" w:cs="Courier New"/>
          <w:color w:val="3D4450"/>
          <w:szCs w:val="21"/>
          <w:shd w:val="clear" w:color="auto" w:fill="FFFFFF"/>
        </w:rPr>
        <w:t>]</w:t>
      </w:r>
    </w:p>
    <w:p w:rsidR="00C30D91" w:rsidRPr="000A4BB8" w:rsidRDefault="00C30D91" w:rsidP="00DA59C2">
      <w:pPr>
        <w:rPr>
          <w:rFonts w:ascii="Courier New" w:hAnsi="Courier New" w:cs="Courier New"/>
        </w:rPr>
      </w:pPr>
    </w:p>
    <w:p w:rsidR="000C248D" w:rsidRPr="000A4BB8" w:rsidRDefault="000C248D" w:rsidP="00DA59C2">
      <w:pPr>
        <w:rPr>
          <w:rFonts w:ascii="Courier New" w:hAnsi="Courier New" w:cs="Courier New"/>
        </w:rPr>
      </w:pPr>
      <w:r w:rsidRPr="000A4BB8">
        <w:rPr>
          <w:rFonts w:ascii="Courier New" w:hAnsi="Courier New" w:cs="Courier New"/>
        </w:rPr>
        <w:tab/>
      </w:r>
      <w:r w:rsidRPr="000A4BB8">
        <w:rPr>
          <w:rFonts w:ascii="Courier New" w:hAnsi="Courier New" w:cs="Courier New"/>
        </w:rPr>
        <w:t>命令名称：有很多，我们会学习其中重要的一些</w:t>
      </w:r>
    </w:p>
    <w:p w:rsidR="000C248D" w:rsidRPr="000A4BB8" w:rsidRDefault="000C248D" w:rsidP="00DA59C2">
      <w:pPr>
        <w:rPr>
          <w:rFonts w:ascii="Courier New" w:hAnsi="Courier New" w:cs="Courier New"/>
        </w:rPr>
      </w:pPr>
      <w:r w:rsidRPr="000A4BB8">
        <w:rPr>
          <w:rFonts w:ascii="Courier New" w:hAnsi="Courier New" w:cs="Courier New"/>
        </w:rPr>
        <w:tab/>
      </w:r>
      <w:r w:rsidRPr="000A4BB8">
        <w:rPr>
          <w:rFonts w:ascii="Courier New" w:hAnsi="Courier New" w:cs="Courier New"/>
        </w:rPr>
        <w:t>命令参数：可选，有两种格式：</w:t>
      </w:r>
    </w:p>
    <w:p w:rsidR="000C248D" w:rsidRPr="000A4BB8" w:rsidRDefault="000C248D" w:rsidP="00DA59C2">
      <w:pPr>
        <w:rPr>
          <w:rFonts w:ascii="Courier New" w:hAnsi="Courier New" w:cs="Courier New"/>
        </w:rPr>
      </w:pP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长格式：</w:t>
      </w:r>
      <w:r w:rsidR="00102AB4" w:rsidRPr="000A4BB8">
        <w:rPr>
          <w:rFonts w:ascii="Courier New" w:hAnsi="Courier New" w:cs="Courier New"/>
        </w:rPr>
        <w:t>--</w:t>
      </w:r>
      <w:r w:rsidRPr="000A4BB8">
        <w:rPr>
          <w:rFonts w:ascii="Courier New" w:hAnsi="Courier New" w:cs="Courier New"/>
        </w:rPr>
        <w:t>help</w:t>
      </w:r>
    </w:p>
    <w:p w:rsidR="000C248D" w:rsidRPr="000A4BB8" w:rsidRDefault="000C248D" w:rsidP="00DA59C2">
      <w:pPr>
        <w:rPr>
          <w:rFonts w:ascii="Courier New" w:hAnsi="Courier New" w:cs="Courier New"/>
        </w:rPr>
      </w:pP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短格式：</w:t>
      </w:r>
      <w:r w:rsidRPr="000A4BB8">
        <w:rPr>
          <w:rFonts w:ascii="Courier New" w:hAnsi="Courier New" w:cs="Courier New"/>
        </w:rPr>
        <w:t>-</w:t>
      </w:r>
      <w:r w:rsidR="00583925" w:rsidRPr="000A4BB8">
        <w:rPr>
          <w:rFonts w:ascii="Courier New" w:hAnsi="Courier New" w:cs="Courier New"/>
        </w:rPr>
        <w:t>h</w:t>
      </w:r>
    </w:p>
    <w:p w:rsidR="00D90B18" w:rsidRPr="000A4BB8" w:rsidRDefault="00D90B18" w:rsidP="00DA59C2">
      <w:pPr>
        <w:rPr>
          <w:rFonts w:ascii="Courier New" w:hAnsi="Courier New" w:cs="Courier New"/>
        </w:rPr>
      </w:pPr>
      <w:r w:rsidRPr="000A4BB8">
        <w:rPr>
          <w:rFonts w:ascii="Courier New" w:hAnsi="Courier New" w:cs="Courier New"/>
        </w:rPr>
        <w:tab/>
      </w:r>
      <w:r w:rsidRPr="000A4BB8">
        <w:rPr>
          <w:rFonts w:ascii="Courier New" w:hAnsi="Courier New" w:cs="Courier New"/>
        </w:rPr>
        <w:t>命令对象：可选，就是命令作用的目标，可以是文件、目录、</w:t>
      </w:r>
      <w:r w:rsidRPr="000A4BB8">
        <w:rPr>
          <w:rFonts w:ascii="Courier New" w:hAnsi="Courier New" w:cs="Courier New"/>
        </w:rPr>
        <w:t>URL</w:t>
      </w:r>
      <w:r w:rsidRPr="000A4BB8">
        <w:rPr>
          <w:rFonts w:ascii="Courier New" w:hAnsi="Courier New" w:cs="Courier New"/>
        </w:rPr>
        <w:t>等等</w:t>
      </w:r>
    </w:p>
    <w:bookmarkEnd w:id="6"/>
    <w:bookmarkEnd w:id="7"/>
    <w:p w:rsidR="0072655C" w:rsidRPr="000A4BB8" w:rsidRDefault="0072655C" w:rsidP="00DA59C2">
      <w:pPr>
        <w:rPr>
          <w:rFonts w:ascii="Courier New" w:hAnsi="Courier New" w:cs="Courier New"/>
        </w:rPr>
      </w:pPr>
    </w:p>
    <w:p w:rsidR="0072655C" w:rsidRPr="000A4BB8" w:rsidRDefault="0072655C" w:rsidP="00DA59C2">
      <w:pPr>
        <w:rPr>
          <w:rFonts w:ascii="Courier New" w:hAnsi="Courier New" w:cs="Courier New"/>
        </w:rPr>
      </w:pPr>
      <w:r w:rsidRPr="000A4BB8">
        <w:rPr>
          <w:rFonts w:ascii="Courier New" w:hAnsi="Courier New" w:cs="Courier New"/>
        </w:rPr>
        <w:t>例如：</w:t>
      </w:r>
    </w:p>
    <w:p w:rsidR="0072655C" w:rsidRDefault="0072655C" w:rsidP="00DA59C2">
      <w:pPr>
        <w:rPr>
          <w:rFonts w:ascii="Courier New" w:hAnsi="Courier New" w:cs="Courier New"/>
        </w:rPr>
      </w:pPr>
      <w:r w:rsidRPr="000A4BB8">
        <w:rPr>
          <w:rFonts w:ascii="Courier New" w:hAnsi="Courier New" w:cs="Courier New"/>
        </w:rPr>
        <w:tab/>
        <w:t>rm –f 1.txt</w:t>
      </w:r>
    </w:p>
    <w:p w:rsidR="00355588" w:rsidRPr="000A4BB8" w:rsidRDefault="00355588" w:rsidP="00DA59C2">
      <w:pPr>
        <w:rPr>
          <w:rFonts w:ascii="Courier New" w:hAnsi="Courier New" w:cs="Courier New"/>
        </w:rPr>
      </w:pPr>
      <w:r>
        <w:rPr>
          <w:rFonts w:ascii="Courier New" w:hAnsi="Courier New" w:cs="Courier New"/>
        </w:rPr>
        <w:t>注意</w:t>
      </w:r>
      <w:r>
        <w:rPr>
          <w:rFonts w:ascii="Courier New" w:hAnsi="Courier New" w:cs="Courier New" w:hint="eastAsia"/>
        </w:rPr>
        <w:t>：</w:t>
      </w:r>
      <w:r w:rsidRPr="00030DF7">
        <w:rPr>
          <w:rFonts w:ascii="Courier New" w:hAnsi="Courier New" w:cs="Courier New"/>
          <w:color w:val="FF0000"/>
        </w:rPr>
        <w:t>Linux</w:t>
      </w:r>
      <w:r w:rsidRPr="00030DF7">
        <w:rPr>
          <w:rFonts w:ascii="Courier New" w:hAnsi="Courier New" w:cs="Courier New"/>
          <w:color w:val="FF0000"/>
        </w:rPr>
        <w:t>中的命令严格区分大小写的</w:t>
      </w:r>
      <w:r w:rsidRPr="00030DF7">
        <w:rPr>
          <w:rFonts w:ascii="Courier New" w:hAnsi="Courier New" w:cs="Courier New" w:hint="eastAsia"/>
          <w:color w:val="FF0000"/>
        </w:rPr>
        <w:t>！</w:t>
      </w:r>
    </w:p>
    <w:p w:rsidR="000C248D" w:rsidRPr="000A4BB8" w:rsidRDefault="000C248D" w:rsidP="00DA59C2">
      <w:pPr>
        <w:rPr>
          <w:rFonts w:ascii="Courier New" w:hAnsi="Courier New" w:cs="Courier New"/>
        </w:rPr>
      </w:pPr>
    </w:p>
    <w:p w:rsidR="00CB2D94" w:rsidRDefault="00CB2D94" w:rsidP="004D0F04">
      <w:pPr>
        <w:pStyle w:val="2"/>
        <w:jc w:val="left"/>
        <w:rPr>
          <w:rFonts w:ascii="Courier New" w:hAnsi="Courier New" w:cs="Courier New"/>
        </w:rPr>
      </w:pPr>
      <w:r w:rsidRPr="000A4BB8">
        <w:rPr>
          <w:rFonts w:ascii="Courier New" w:hAnsi="Courier New" w:cs="Courier New"/>
        </w:rPr>
        <w:t>目录操作命令</w:t>
      </w:r>
    </w:p>
    <w:p w:rsidR="004124D7" w:rsidRDefault="004124D7" w:rsidP="004124D7">
      <w:r>
        <w:t>Linux</w:t>
      </w:r>
      <w:r>
        <w:t>中并没有文件夹的概念</w:t>
      </w:r>
      <w:r>
        <w:rPr>
          <w:rFonts w:hint="eastAsia"/>
        </w:rPr>
        <w:t>，</w:t>
      </w:r>
      <w:r>
        <w:t>应该叫目录</w:t>
      </w:r>
      <w:r>
        <w:rPr>
          <w:rFonts w:hint="eastAsia"/>
        </w:rPr>
        <w:t>。</w:t>
      </w:r>
    </w:p>
    <w:p w:rsidR="004124D7" w:rsidRDefault="004124D7" w:rsidP="004124D7"/>
    <w:p w:rsidR="004124D7" w:rsidRPr="004124D7" w:rsidRDefault="004124D7" w:rsidP="004124D7"/>
    <w:p w:rsidR="004D0F04" w:rsidRPr="000A4BB8" w:rsidRDefault="00746022" w:rsidP="00CB2D94">
      <w:pPr>
        <w:jc w:val="left"/>
        <w:rPr>
          <w:rFonts w:ascii="Courier New" w:hAnsi="Courier New" w:cs="Courier New"/>
        </w:rPr>
      </w:pPr>
      <w:r w:rsidRPr="000A4BB8">
        <w:rPr>
          <w:rFonts w:ascii="Courier New" w:hAnsi="Courier New" w:cs="Courier New"/>
          <w:noProof/>
        </w:rPr>
        <w:drawing>
          <wp:inline distT="0" distB="0" distL="0" distR="0" wp14:anchorId="385497B7" wp14:editId="3F85508A">
            <wp:extent cx="6524625" cy="2819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24625" cy="2819400"/>
                    </a:xfrm>
                    <a:prstGeom prst="rect">
                      <a:avLst/>
                    </a:prstGeom>
                  </pic:spPr>
                </pic:pic>
              </a:graphicData>
            </a:graphic>
          </wp:inline>
        </w:drawing>
      </w:r>
    </w:p>
    <w:p w:rsidR="00746022" w:rsidRPr="000A4BB8" w:rsidRDefault="002C4C09" w:rsidP="00CB2D94">
      <w:pPr>
        <w:jc w:val="left"/>
        <w:rPr>
          <w:rFonts w:ascii="Courier New" w:hAnsi="Courier New" w:cs="Courier New"/>
        </w:rPr>
      </w:pPr>
      <w:r w:rsidRPr="000A4BB8">
        <w:rPr>
          <w:rFonts w:ascii="Courier New" w:hAnsi="Courier New" w:cs="Courier New"/>
          <w:noProof/>
        </w:rPr>
        <w:drawing>
          <wp:inline distT="0" distB="0" distL="0" distR="0" wp14:anchorId="117AD8E8" wp14:editId="30E0032A">
            <wp:extent cx="6238875" cy="26479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38875" cy="2647950"/>
                    </a:xfrm>
                    <a:prstGeom prst="rect">
                      <a:avLst/>
                    </a:prstGeom>
                  </pic:spPr>
                </pic:pic>
              </a:graphicData>
            </a:graphic>
          </wp:inline>
        </w:drawing>
      </w:r>
    </w:p>
    <w:p w:rsidR="00F84F96" w:rsidRPr="000A4BB8" w:rsidRDefault="00BC2808" w:rsidP="00CB2D94">
      <w:pPr>
        <w:jc w:val="left"/>
        <w:rPr>
          <w:rFonts w:ascii="Courier New" w:hAnsi="Courier New" w:cs="Courier New"/>
        </w:rPr>
      </w:pPr>
      <w:r>
        <w:rPr>
          <w:rFonts w:ascii="Courier New" w:hAnsi="Courier New" w:cs="Courier New" w:hint="eastAsia"/>
        </w:rPr>
        <w:t>一般不用</w:t>
      </w:r>
      <w:r>
        <w:rPr>
          <w:rFonts w:ascii="Courier New" w:hAnsi="Courier New" w:cs="Courier New" w:hint="eastAsia"/>
        </w:rPr>
        <w:t>rmdir</w:t>
      </w:r>
    </w:p>
    <w:p w:rsidR="00F84F96" w:rsidRPr="000A4BB8" w:rsidRDefault="00F84F96" w:rsidP="00CB2D94">
      <w:pPr>
        <w:jc w:val="left"/>
        <w:rPr>
          <w:rFonts w:ascii="Courier New" w:hAnsi="Courier New" w:cs="Courier New"/>
        </w:rPr>
      </w:pPr>
    </w:p>
    <w:p w:rsidR="00CB2D94" w:rsidRPr="000A4BB8" w:rsidRDefault="00CB2D94" w:rsidP="005C711D">
      <w:pPr>
        <w:pStyle w:val="2"/>
        <w:jc w:val="left"/>
        <w:rPr>
          <w:rFonts w:ascii="Courier New" w:hAnsi="Courier New" w:cs="Courier New"/>
        </w:rPr>
      </w:pPr>
      <w:r w:rsidRPr="000A4BB8">
        <w:rPr>
          <w:rFonts w:ascii="Courier New" w:hAnsi="Courier New" w:cs="Courier New"/>
        </w:rPr>
        <w:t>文件操作命令</w:t>
      </w:r>
    </w:p>
    <w:p w:rsidR="005C711D" w:rsidRPr="000A4BB8" w:rsidRDefault="00A92FE1" w:rsidP="00CB2D94">
      <w:pPr>
        <w:jc w:val="left"/>
        <w:rPr>
          <w:rFonts w:ascii="Courier New" w:hAnsi="Courier New" w:cs="Courier New"/>
        </w:rPr>
      </w:pPr>
      <w:r w:rsidRPr="000A4BB8">
        <w:rPr>
          <w:rFonts w:ascii="Courier New" w:hAnsi="Courier New" w:cs="Courier New"/>
          <w:noProof/>
        </w:rPr>
        <w:drawing>
          <wp:inline distT="0" distB="0" distL="0" distR="0" wp14:anchorId="132B1D0D" wp14:editId="68CC6393">
            <wp:extent cx="6353175" cy="31051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53175" cy="3105150"/>
                    </a:xfrm>
                    <a:prstGeom prst="rect">
                      <a:avLst/>
                    </a:prstGeom>
                  </pic:spPr>
                </pic:pic>
              </a:graphicData>
            </a:graphic>
          </wp:inline>
        </w:drawing>
      </w:r>
    </w:p>
    <w:p w:rsidR="005C711D" w:rsidRDefault="005C711D" w:rsidP="00CB2D94">
      <w:pPr>
        <w:jc w:val="left"/>
        <w:rPr>
          <w:rFonts w:ascii="Courier New" w:hAnsi="Courier New" w:cs="Courier New"/>
        </w:rPr>
      </w:pPr>
    </w:p>
    <w:p w:rsidR="00FD73FD" w:rsidRDefault="00FD73FD" w:rsidP="00CB2D94">
      <w:pPr>
        <w:jc w:val="left"/>
        <w:rPr>
          <w:rFonts w:ascii="Courier New" w:hAnsi="Courier New" w:cs="Courier New"/>
        </w:rPr>
      </w:pPr>
      <w:r>
        <w:rPr>
          <w:rFonts w:ascii="Courier New" w:hAnsi="Courier New" w:cs="Courier New" w:hint="eastAsia"/>
        </w:rPr>
        <w:t>通配符</w:t>
      </w:r>
      <w:r w:rsidR="00BB70F0">
        <w:rPr>
          <w:rFonts w:ascii="Courier New" w:hAnsi="Courier New" w:cs="Courier New" w:hint="eastAsia"/>
        </w:rPr>
        <w:t>*</w:t>
      </w:r>
    </w:p>
    <w:p w:rsidR="00BB2F63" w:rsidRPr="000A4BB8" w:rsidRDefault="00BB2F63" w:rsidP="00CB2D94">
      <w:pPr>
        <w:jc w:val="left"/>
        <w:rPr>
          <w:rFonts w:ascii="Courier New" w:hAnsi="Courier New" w:cs="Courier New"/>
        </w:rPr>
      </w:pPr>
    </w:p>
    <w:p w:rsidR="005C711D" w:rsidRPr="000A4BB8" w:rsidRDefault="005C711D" w:rsidP="00CB2D94">
      <w:pPr>
        <w:jc w:val="left"/>
        <w:rPr>
          <w:rFonts w:ascii="Courier New" w:hAnsi="Courier New" w:cs="Courier New"/>
        </w:rPr>
      </w:pPr>
    </w:p>
    <w:p w:rsidR="00CB2D94" w:rsidRPr="000A4BB8" w:rsidRDefault="00CB2D94" w:rsidP="002C4C09">
      <w:pPr>
        <w:pStyle w:val="2"/>
        <w:jc w:val="left"/>
        <w:rPr>
          <w:rFonts w:ascii="Courier New" w:hAnsi="Courier New" w:cs="Courier New"/>
        </w:rPr>
      </w:pPr>
      <w:r w:rsidRPr="000A4BB8">
        <w:rPr>
          <w:rFonts w:ascii="Courier New" w:hAnsi="Courier New" w:cs="Courier New"/>
        </w:rPr>
        <w:t>复制和剪切命令</w:t>
      </w:r>
    </w:p>
    <w:p w:rsidR="002C4C09" w:rsidRPr="000A4BB8" w:rsidRDefault="00A442A1" w:rsidP="00CB2D94">
      <w:pPr>
        <w:jc w:val="left"/>
        <w:rPr>
          <w:rFonts w:ascii="Courier New" w:hAnsi="Courier New" w:cs="Courier New"/>
        </w:rPr>
      </w:pPr>
      <w:r w:rsidRPr="000A4BB8">
        <w:rPr>
          <w:rFonts w:ascii="Courier New" w:hAnsi="Courier New" w:cs="Courier New"/>
          <w:noProof/>
        </w:rPr>
        <w:drawing>
          <wp:inline distT="0" distB="0" distL="0" distR="0" wp14:anchorId="088CAA2E" wp14:editId="2AA8A743">
            <wp:extent cx="6381750" cy="31337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1750" cy="3133725"/>
                    </a:xfrm>
                    <a:prstGeom prst="rect">
                      <a:avLst/>
                    </a:prstGeom>
                  </pic:spPr>
                </pic:pic>
              </a:graphicData>
            </a:graphic>
          </wp:inline>
        </w:drawing>
      </w:r>
    </w:p>
    <w:p w:rsidR="002C4C09" w:rsidRDefault="00BB6E39" w:rsidP="00CB2D94">
      <w:pPr>
        <w:jc w:val="left"/>
        <w:rPr>
          <w:rFonts w:ascii="Courier New" w:hAnsi="Courier New" w:cs="Courier New"/>
        </w:rPr>
      </w:pPr>
      <w:r>
        <w:rPr>
          <w:rFonts w:ascii="Courier New" w:hAnsi="Courier New" w:cs="Courier New" w:hint="eastAsia"/>
        </w:rPr>
        <w:t>mv</w:t>
      </w:r>
      <w:r>
        <w:rPr>
          <w:rFonts w:ascii="Courier New" w:hAnsi="Courier New" w:cs="Courier New" w:hint="eastAsia"/>
        </w:rPr>
        <w:t>是剪切，而</w:t>
      </w:r>
      <w:r>
        <w:rPr>
          <w:rFonts w:ascii="Courier New" w:hAnsi="Courier New" w:cs="Courier New" w:hint="eastAsia"/>
        </w:rPr>
        <w:t>cp</w:t>
      </w:r>
      <w:r>
        <w:rPr>
          <w:rFonts w:ascii="Courier New" w:hAnsi="Courier New" w:cs="Courier New" w:hint="eastAsia"/>
        </w:rPr>
        <w:t>是复制</w:t>
      </w:r>
    </w:p>
    <w:p w:rsidR="00BB6E39" w:rsidRPr="000A4BB8" w:rsidRDefault="00BB6E39" w:rsidP="00CB2D94">
      <w:pPr>
        <w:jc w:val="left"/>
        <w:rPr>
          <w:rFonts w:ascii="Courier New" w:hAnsi="Courier New" w:cs="Courier New"/>
        </w:rPr>
      </w:pPr>
    </w:p>
    <w:p w:rsidR="007D4EC4" w:rsidRPr="000A4BB8" w:rsidRDefault="007D4EC4" w:rsidP="00CB2D94">
      <w:pPr>
        <w:jc w:val="left"/>
        <w:rPr>
          <w:rFonts w:ascii="Courier New" w:hAnsi="Courier New" w:cs="Courier New"/>
          <w:color w:val="FF0000"/>
        </w:rPr>
      </w:pPr>
      <w:r w:rsidRPr="000A4BB8">
        <w:rPr>
          <w:rFonts w:ascii="Courier New" w:hAnsi="Courier New" w:cs="Courier New"/>
          <w:color w:val="FF0000"/>
        </w:rPr>
        <w:t>CP</w:t>
      </w:r>
      <w:r w:rsidRPr="000A4BB8">
        <w:rPr>
          <w:rFonts w:ascii="Courier New" w:hAnsi="Courier New" w:cs="Courier New"/>
          <w:color w:val="FF0000"/>
        </w:rPr>
        <w:t>复制目录的时候，需要加</w:t>
      </w:r>
      <w:r w:rsidRPr="000A4BB8">
        <w:rPr>
          <w:rFonts w:ascii="Courier New" w:hAnsi="Courier New" w:cs="Courier New"/>
          <w:color w:val="FF0000"/>
        </w:rPr>
        <w:t xml:space="preserve"> </w:t>
      </w:r>
      <w:r w:rsidR="00DC414F" w:rsidRPr="000A4BB8">
        <w:rPr>
          <w:rFonts w:ascii="Courier New" w:hAnsi="Courier New" w:cs="Courier New"/>
          <w:color w:val="FF0000"/>
        </w:rPr>
        <w:t>-r</w:t>
      </w:r>
      <w:r w:rsidRPr="000A4BB8">
        <w:rPr>
          <w:rFonts w:ascii="Courier New" w:hAnsi="Courier New" w:cs="Courier New"/>
          <w:color w:val="FF0000"/>
        </w:rPr>
        <w:t>参数</w:t>
      </w:r>
    </w:p>
    <w:p w:rsidR="007D4EC4" w:rsidRPr="000A4BB8" w:rsidRDefault="007D4EC4" w:rsidP="00CB2D94">
      <w:pPr>
        <w:jc w:val="left"/>
        <w:rPr>
          <w:rFonts w:ascii="Courier New" w:hAnsi="Courier New" w:cs="Courier New"/>
          <w:color w:val="FF0000"/>
        </w:rPr>
      </w:pPr>
      <w:r w:rsidRPr="000A4BB8">
        <w:rPr>
          <w:rFonts w:ascii="Courier New" w:hAnsi="Courier New" w:cs="Courier New"/>
          <w:color w:val="FF0000"/>
        </w:rPr>
        <w:t>mv</w:t>
      </w:r>
      <w:r w:rsidRPr="000A4BB8">
        <w:rPr>
          <w:rFonts w:ascii="Courier New" w:hAnsi="Courier New" w:cs="Courier New"/>
          <w:color w:val="FF0000"/>
        </w:rPr>
        <w:t>移动目录的时候，不需要参数</w:t>
      </w:r>
    </w:p>
    <w:p w:rsidR="007D4EC4" w:rsidRPr="000A4BB8" w:rsidRDefault="007D4EC4" w:rsidP="00CB2D94">
      <w:pPr>
        <w:jc w:val="left"/>
        <w:rPr>
          <w:rFonts w:ascii="Courier New" w:hAnsi="Courier New" w:cs="Courier New"/>
        </w:rPr>
      </w:pPr>
    </w:p>
    <w:p w:rsidR="002C4C09" w:rsidRPr="000A4BB8" w:rsidRDefault="002C4C09" w:rsidP="00CB2D94">
      <w:pPr>
        <w:jc w:val="left"/>
        <w:rPr>
          <w:rFonts w:ascii="Courier New" w:hAnsi="Courier New" w:cs="Courier New"/>
        </w:rPr>
      </w:pPr>
    </w:p>
    <w:p w:rsidR="00A442A1" w:rsidRPr="000A4BB8" w:rsidRDefault="00CB2D94" w:rsidP="00CB2D94">
      <w:pPr>
        <w:pStyle w:val="2"/>
        <w:jc w:val="left"/>
        <w:rPr>
          <w:rFonts w:ascii="Courier New" w:hAnsi="Courier New" w:cs="Courier New"/>
        </w:rPr>
      </w:pPr>
      <w:r w:rsidRPr="000A4BB8">
        <w:rPr>
          <w:rFonts w:ascii="Courier New" w:hAnsi="Courier New" w:cs="Courier New"/>
        </w:rPr>
        <w:t>打包和解</w:t>
      </w:r>
      <w:r w:rsidR="00564C30">
        <w:rPr>
          <w:rFonts w:ascii="Courier New" w:hAnsi="Courier New" w:cs="Courier New" w:hint="eastAsia"/>
        </w:rPr>
        <w:t>包</w:t>
      </w:r>
      <w:r w:rsidRPr="000A4BB8">
        <w:rPr>
          <w:rFonts w:ascii="Courier New" w:hAnsi="Courier New" w:cs="Courier New"/>
        </w:rPr>
        <w:t>命令</w:t>
      </w:r>
    </w:p>
    <w:p w:rsidR="00CD030C" w:rsidRPr="000A4BB8" w:rsidRDefault="00761681" w:rsidP="00CD030C">
      <w:pPr>
        <w:rPr>
          <w:rFonts w:ascii="Courier New" w:hAnsi="Courier New" w:cs="Courier New"/>
        </w:rPr>
      </w:pPr>
      <w:r w:rsidRPr="000A4BB8">
        <w:rPr>
          <w:rFonts w:ascii="Courier New" w:hAnsi="Courier New" w:cs="Courier New"/>
          <w:noProof/>
        </w:rPr>
        <w:drawing>
          <wp:inline distT="0" distB="0" distL="0" distR="0" wp14:anchorId="1C75F1AA" wp14:editId="249F1438">
            <wp:extent cx="6524625" cy="2933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24625" cy="2933700"/>
                    </a:xfrm>
                    <a:prstGeom prst="rect">
                      <a:avLst/>
                    </a:prstGeom>
                  </pic:spPr>
                </pic:pic>
              </a:graphicData>
            </a:graphic>
          </wp:inline>
        </w:drawing>
      </w:r>
    </w:p>
    <w:p w:rsidR="00761681" w:rsidRDefault="00ED22FA" w:rsidP="00CD030C">
      <w:pPr>
        <w:rPr>
          <w:rFonts w:ascii="Courier New" w:hAnsi="Courier New" w:cs="Courier New"/>
        </w:rPr>
      </w:pPr>
      <w:r>
        <w:rPr>
          <w:noProof/>
        </w:rPr>
        <w:drawing>
          <wp:inline distT="0" distB="0" distL="0" distR="0" wp14:anchorId="0EF78778" wp14:editId="4914BF17">
            <wp:extent cx="4457700" cy="2114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7700" cy="2114550"/>
                    </a:xfrm>
                    <a:prstGeom prst="rect">
                      <a:avLst/>
                    </a:prstGeom>
                  </pic:spPr>
                </pic:pic>
              </a:graphicData>
            </a:graphic>
          </wp:inline>
        </w:drawing>
      </w:r>
    </w:p>
    <w:p w:rsidR="00ED22FA" w:rsidRDefault="00ED22FA" w:rsidP="00CD030C">
      <w:pPr>
        <w:rPr>
          <w:rFonts w:ascii="Courier New" w:hAnsi="Courier New" w:cs="Courier New"/>
        </w:rPr>
      </w:pPr>
    </w:p>
    <w:p w:rsidR="00ED22FA" w:rsidRPr="000A4BB8" w:rsidRDefault="00ED22FA" w:rsidP="00CD030C">
      <w:pPr>
        <w:rPr>
          <w:rFonts w:ascii="Courier New" w:hAnsi="Courier New" w:cs="Courier New"/>
        </w:rPr>
      </w:pPr>
    </w:p>
    <w:p w:rsidR="00761681" w:rsidRPr="000A4BB8" w:rsidRDefault="00761681" w:rsidP="00CD030C">
      <w:pPr>
        <w:rPr>
          <w:rFonts w:ascii="Courier New" w:hAnsi="Courier New" w:cs="Courier New"/>
        </w:rPr>
      </w:pPr>
      <w:r w:rsidRPr="000A4BB8">
        <w:rPr>
          <w:rFonts w:ascii="Courier New" w:hAnsi="Courier New" w:cs="Courier New"/>
        </w:rPr>
        <w:t>注意：</w:t>
      </w:r>
    </w:p>
    <w:p w:rsidR="00761681" w:rsidRPr="000A4BB8" w:rsidRDefault="00761681" w:rsidP="00CD030C">
      <w:pPr>
        <w:rPr>
          <w:rFonts w:ascii="Courier New" w:hAnsi="Courier New" w:cs="Courier New"/>
        </w:rPr>
      </w:pPr>
      <w:r w:rsidRPr="000A4BB8">
        <w:rPr>
          <w:rFonts w:ascii="Courier New" w:hAnsi="Courier New" w:cs="Courier New"/>
        </w:rPr>
        <w:tab/>
        <w:t>tar</w:t>
      </w:r>
      <w:r w:rsidRPr="000A4BB8">
        <w:rPr>
          <w:rFonts w:ascii="Courier New" w:hAnsi="Courier New" w:cs="Courier New"/>
        </w:rPr>
        <w:t>命令仅仅实现对数据打包。不进行压缩。我们一般处理文件，都是同时进行打包和压缩。因此要加上参数。</w:t>
      </w:r>
    </w:p>
    <w:p w:rsidR="00761681" w:rsidRPr="000A4BB8" w:rsidRDefault="00761681" w:rsidP="00CD030C">
      <w:pPr>
        <w:rPr>
          <w:rFonts w:ascii="Courier New" w:hAnsi="Courier New" w:cs="Courier New"/>
        </w:rPr>
      </w:pPr>
    </w:p>
    <w:p w:rsidR="00761681" w:rsidRPr="000A4BB8" w:rsidRDefault="00761681" w:rsidP="00CD030C">
      <w:pPr>
        <w:rPr>
          <w:rFonts w:ascii="Courier New" w:hAnsi="Courier New" w:cs="Courier New"/>
        </w:rPr>
      </w:pPr>
      <w:r w:rsidRPr="000A4BB8">
        <w:rPr>
          <w:rFonts w:ascii="Courier New" w:hAnsi="Courier New" w:cs="Courier New"/>
        </w:rPr>
        <w:tab/>
      </w:r>
      <w:r w:rsidRPr="000A4BB8">
        <w:rPr>
          <w:rFonts w:ascii="Courier New" w:hAnsi="Courier New" w:cs="Courier New"/>
        </w:rPr>
        <w:t>因为要压缩，所以加上参数</w:t>
      </w:r>
      <w:r w:rsidRPr="000A4BB8">
        <w:rPr>
          <w:rFonts w:ascii="Courier New" w:hAnsi="Courier New" w:cs="Courier New"/>
        </w:rPr>
        <w:t>-z</w:t>
      </w:r>
    </w:p>
    <w:p w:rsidR="00761681" w:rsidRPr="000A4BB8" w:rsidRDefault="00761681" w:rsidP="00CD030C">
      <w:pPr>
        <w:rPr>
          <w:rFonts w:ascii="Courier New" w:hAnsi="Courier New" w:cs="Courier New"/>
        </w:rPr>
      </w:pPr>
      <w:r w:rsidRPr="000A4BB8">
        <w:rPr>
          <w:rFonts w:ascii="Courier New" w:hAnsi="Courier New" w:cs="Courier New"/>
        </w:rPr>
        <w:tab/>
      </w:r>
      <w:r w:rsidRPr="000A4BB8">
        <w:rPr>
          <w:rFonts w:ascii="Courier New" w:hAnsi="Courier New" w:cs="Courier New"/>
        </w:rPr>
        <w:t>因为要显示运行过程，因此加上</w:t>
      </w:r>
      <w:r w:rsidRPr="000A4BB8">
        <w:rPr>
          <w:rFonts w:ascii="Courier New" w:hAnsi="Courier New" w:cs="Courier New"/>
        </w:rPr>
        <w:t>-v</w:t>
      </w:r>
    </w:p>
    <w:p w:rsidR="00761681" w:rsidRPr="000A4BB8" w:rsidRDefault="00761681" w:rsidP="00CD030C">
      <w:pPr>
        <w:rPr>
          <w:rFonts w:ascii="Courier New" w:hAnsi="Courier New" w:cs="Courier New"/>
        </w:rPr>
      </w:pPr>
      <w:r w:rsidRPr="000A4BB8">
        <w:rPr>
          <w:rFonts w:ascii="Courier New" w:hAnsi="Courier New" w:cs="Courier New"/>
        </w:rPr>
        <w:tab/>
      </w:r>
      <w:r w:rsidRPr="000A4BB8">
        <w:rPr>
          <w:rFonts w:ascii="Courier New" w:hAnsi="Courier New" w:cs="Courier New"/>
        </w:rPr>
        <w:t>因为要指定文件名称，因此加上</w:t>
      </w:r>
      <w:r w:rsidRPr="000A4BB8">
        <w:rPr>
          <w:rFonts w:ascii="Courier New" w:hAnsi="Courier New" w:cs="Courier New"/>
        </w:rPr>
        <w:t>-f</w:t>
      </w:r>
    </w:p>
    <w:p w:rsidR="00761681" w:rsidRPr="000A4BB8" w:rsidRDefault="00761681" w:rsidP="00CD030C">
      <w:pPr>
        <w:rPr>
          <w:rFonts w:ascii="Courier New" w:hAnsi="Courier New" w:cs="Courier New"/>
        </w:rPr>
      </w:pPr>
      <w:r w:rsidRPr="000A4BB8">
        <w:rPr>
          <w:rFonts w:ascii="Courier New" w:hAnsi="Courier New" w:cs="Courier New"/>
        </w:rPr>
        <w:tab/>
      </w:r>
      <w:r w:rsidRPr="000A4BB8">
        <w:rPr>
          <w:rFonts w:ascii="Courier New" w:hAnsi="Courier New" w:cs="Courier New"/>
        </w:rPr>
        <w:t>最后，如果是打包，则用</w:t>
      </w:r>
      <w:r w:rsidRPr="000A4BB8">
        <w:rPr>
          <w:rFonts w:ascii="Courier New" w:hAnsi="Courier New" w:cs="Courier New"/>
        </w:rPr>
        <w:t>-c</w:t>
      </w:r>
      <w:r w:rsidRPr="000A4BB8">
        <w:rPr>
          <w:rFonts w:ascii="Courier New" w:hAnsi="Courier New" w:cs="Courier New"/>
        </w:rPr>
        <w:t>；如果是解压，则用</w:t>
      </w:r>
      <w:r w:rsidRPr="000A4BB8">
        <w:rPr>
          <w:rFonts w:ascii="Courier New" w:hAnsi="Courier New" w:cs="Courier New"/>
        </w:rPr>
        <w:t>--</w:t>
      </w:r>
      <w:r w:rsidR="00540635">
        <w:rPr>
          <w:rFonts w:ascii="Courier New" w:hAnsi="Courier New" w:cs="Courier New" w:hint="eastAsia"/>
        </w:rPr>
        <w:t>x</w:t>
      </w:r>
    </w:p>
    <w:p w:rsidR="00761681" w:rsidRPr="000A4BB8" w:rsidRDefault="00761681" w:rsidP="00CD030C">
      <w:pPr>
        <w:rPr>
          <w:rFonts w:ascii="Courier New" w:hAnsi="Courier New" w:cs="Courier New"/>
          <w:color w:val="FF0000"/>
        </w:rPr>
      </w:pPr>
      <w:r w:rsidRPr="000A4BB8">
        <w:rPr>
          <w:rFonts w:ascii="Courier New" w:hAnsi="Courier New" w:cs="Courier New"/>
        </w:rPr>
        <w:tab/>
      </w:r>
      <w:r w:rsidRPr="000A4BB8">
        <w:rPr>
          <w:rFonts w:ascii="Courier New" w:hAnsi="Courier New" w:cs="Courier New"/>
          <w:color w:val="FF0000"/>
        </w:rPr>
        <w:t>因此，最终命令为：</w:t>
      </w:r>
    </w:p>
    <w:p w:rsidR="00761681" w:rsidRPr="000A4BB8" w:rsidRDefault="00761681" w:rsidP="00CD030C">
      <w:pPr>
        <w:rPr>
          <w:rFonts w:ascii="Courier New" w:hAnsi="Courier New" w:cs="Courier New"/>
          <w:color w:val="FF0000"/>
        </w:rPr>
      </w:pPr>
      <w:r w:rsidRPr="000A4BB8">
        <w:rPr>
          <w:rFonts w:ascii="Courier New" w:hAnsi="Courier New" w:cs="Courier New"/>
          <w:color w:val="FF0000"/>
        </w:rPr>
        <w:tab/>
      </w:r>
      <w:r w:rsidRPr="000A4BB8">
        <w:rPr>
          <w:rFonts w:ascii="Courier New" w:hAnsi="Courier New" w:cs="Courier New"/>
          <w:color w:val="FF0000"/>
        </w:rPr>
        <w:tab/>
        <w:t xml:space="preserve">tar -zcvf </w:t>
      </w:r>
      <w:r w:rsidRPr="000A4BB8">
        <w:rPr>
          <w:rFonts w:ascii="Courier New" w:hAnsi="Courier New" w:cs="Courier New"/>
          <w:color w:val="FF0000"/>
        </w:rPr>
        <w:t>压缩后文件名</w:t>
      </w:r>
      <w:r w:rsidRPr="000A4BB8">
        <w:rPr>
          <w:rFonts w:ascii="Courier New" w:hAnsi="Courier New" w:cs="Courier New"/>
          <w:color w:val="FF0000"/>
        </w:rPr>
        <w:t xml:space="preserve">.tar.gz </w:t>
      </w:r>
      <w:r w:rsidRPr="000A4BB8">
        <w:rPr>
          <w:rFonts w:ascii="Courier New" w:hAnsi="Courier New" w:cs="Courier New"/>
          <w:color w:val="FF0000"/>
        </w:rPr>
        <w:t>目标文件</w:t>
      </w:r>
      <w:r w:rsidR="00BC533D" w:rsidRPr="000A4BB8">
        <w:rPr>
          <w:rFonts w:ascii="Courier New" w:hAnsi="Courier New" w:cs="Courier New"/>
          <w:color w:val="FF0000"/>
        </w:rPr>
        <w:t xml:space="preserve"> </w:t>
      </w:r>
      <w:r w:rsidR="00274C45" w:rsidRPr="000A4BB8">
        <w:rPr>
          <w:rFonts w:ascii="Courier New" w:hAnsi="Courier New" w:cs="Courier New"/>
          <w:color w:val="FF0000"/>
        </w:rPr>
        <w:tab/>
      </w:r>
      <w:r w:rsidR="00274C45" w:rsidRPr="000A4BB8">
        <w:rPr>
          <w:rFonts w:ascii="Courier New" w:hAnsi="Courier New" w:cs="Courier New"/>
          <w:color w:val="FF0000"/>
        </w:rPr>
        <w:tab/>
      </w:r>
      <w:r w:rsidR="00BC533D" w:rsidRPr="000A4BB8">
        <w:rPr>
          <w:rFonts w:ascii="Courier New" w:hAnsi="Courier New" w:cs="Courier New"/>
          <w:color w:val="FF0000"/>
        </w:rPr>
        <w:t>：打包并压缩</w:t>
      </w:r>
      <w:r w:rsidR="00274C45" w:rsidRPr="000A4BB8">
        <w:rPr>
          <w:rFonts w:ascii="Courier New" w:hAnsi="Courier New" w:cs="Courier New"/>
          <w:color w:val="FF0000"/>
        </w:rPr>
        <w:t>目标文件</w:t>
      </w:r>
    </w:p>
    <w:p w:rsidR="00761681" w:rsidRPr="000A4BB8" w:rsidRDefault="00761681" w:rsidP="00CD030C">
      <w:pPr>
        <w:rPr>
          <w:rFonts w:ascii="Courier New" w:hAnsi="Courier New" w:cs="Courier New"/>
          <w:color w:val="FF0000"/>
        </w:rPr>
      </w:pPr>
      <w:r w:rsidRPr="000A4BB8">
        <w:rPr>
          <w:rFonts w:ascii="Courier New" w:hAnsi="Courier New" w:cs="Courier New"/>
          <w:color w:val="FF0000"/>
        </w:rPr>
        <w:tab/>
      </w:r>
      <w:r w:rsidRPr="000A4BB8">
        <w:rPr>
          <w:rFonts w:ascii="Courier New" w:hAnsi="Courier New" w:cs="Courier New"/>
          <w:color w:val="FF0000"/>
        </w:rPr>
        <w:tab/>
        <w:t xml:space="preserve">tar -zxvf </w:t>
      </w:r>
      <w:r w:rsidRPr="000A4BB8">
        <w:rPr>
          <w:rFonts w:ascii="Courier New" w:hAnsi="Courier New" w:cs="Courier New"/>
          <w:color w:val="FF0000"/>
        </w:rPr>
        <w:t>要解压的文件</w:t>
      </w:r>
      <w:r w:rsidR="00BC533D" w:rsidRPr="000A4BB8">
        <w:rPr>
          <w:rFonts w:ascii="Courier New" w:hAnsi="Courier New" w:cs="Courier New"/>
          <w:color w:val="FF0000"/>
        </w:rPr>
        <w:t>名</w:t>
      </w:r>
      <w:r w:rsidR="00274C45" w:rsidRPr="000A4BB8">
        <w:rPr>
          <w:rFonts w:ascii="Courier New" w:hAnsi="Courier New" w:cs="Courier New"/>
          <w:color w:val="FF0000"/>
        </w:rPr>
        <w:tab/>
      </w:r>
      <w:r w:rsidR="00274C45" w:rsidRPr="000A4BB8">
        <w:rPr>
          <w:rFonts w:ascii="Courier New" w:hAnsi="Courier New" w:cs="Courier New"/>
          <w:color w:val="FF0000"/>
        </w:rPr>
        <w:tab/>
      </w:r>
      <w:r w:rsidR="00274C45" w:rsidRPr="000A4BB8">
        <w:rPr>
          <w:rFonts w:ascii="Courier New" w:hAnsi="Courier New" w:cs="Courier New"/>
          <w:color w:val="FF0000"/>
        </w:rPr>
        <w:tab/>
      </w:r>
      <w:r w:rsidR="00274C45" w:rsidRPr="000A4BB8">
        <w:rPr>
          <w:rFonts w:ascii="Courier New" w:hAnsi="Courier New" w:cs="Courier New"/>
          <w:color w:val="FF0000"/>
        </w:rPr>
        <w:tab/>
      </w:r>
      <w:r w:rsidR="00274C45" w:rsidRPr="000A4BB8">
        <w:rPr>
          <w:rFonts w:ascii="Courier New" w:hAnsi="Courier New" w:cs="Courier New"/>
          <w:color w:val="FF0000"/>
        </w:rPr>
        <w:tab/>
      </w:r>
      <w:r w:rsidR="00274C45" w:rsidRPr="000A4BB8">
        <w:rPr>
          <w:rFonts w:ascii="Courier New" w:hAnsi="Courier New" w:cs="Courier New"/>
          <w:color w:val="FF0000"/>
        </w:rPr>
        <w:t>：解压缩</w:t>
      </w:r>
      <w:r w:rsidR="00102AB4" w:rsidRPr="000A4BB8">
        <w:rPr>
          <w:rFonts w:ascii="Courier New" w:hAnsi="Courier New" w:cs="Courier New"/>
          <w:color w:val="FF0000"/>
        </w:rPr>
        <w:t>到当前目录</w:t>
      </w:r>
    </w:p>
    <w:p w:rsidR="00102AB4" w:rsidRPr="000A4BB8" w:rsidRDefault="00102AB4" w:rsidP="00CD030C">
      <w:pPr>
        <w:rPr>
          <w:rFonts w:ascii="Courier New" w:hAnsi="Courier New" w:cs="Courier New"/>
          <w:color w:val="FF0000"/>
        </w:rPr>
      </w:pPr>
      <w:r w:rsidRPr="000A4BB8">
        <w:rPr>
          <w:rFonts w:ascii="Courier New" w:hAnsi="Courier New" w:cs="Courier New"/>
          <w:color w:val="FF0000"/>
        </w:rPr>
        <w:tab/>
      </w:r>
      <w:r w:rsidRPr="000A4BB8">
        <w:rPr>
          <w:rFonts w:ascii="Courier New" w:hAnsi="Courier New" w:cs="Courier New"/>
          <w:color w:val="FF0000"/>
        </w:rPr>
        <w:tab/>
        <w:t xml:space="preserve">tar -zxvf </w:t>
      </w:r>
      <w:r w:rsidRPr="000A4BB8">
        <w:rPr>
          <w:rFonts w:ascii="Courier New" w:hAnsi="Courier New" w:cs="Courier New"/>
          <w:color w:val="FF0000"/>
        </w:rPr>
        <w:t>要解压的文件名</w:t>
      </w:r>
      <w:r w:rsidRPr="000A4BB8">
        <w:rPr>
          <w:rFonts w:ascii="Courier New" w:hAnsi="Courier New" w:cs="Courier New"/>
          <w:color w:val="FF0000"/>
        </w:rPr>
        <w:t xml:space="preserve"> -C </w:t>
      </w:r>
      <w:r w:rsidRPr="000A4BB8">
        <w:rPr>
          <w:rFonts w:ascii="Courier New" w:hAnsi="Courier New" w:cs="Courier New"/>
          <w:color w:val="FF0000"/>
        </w:rPr>
        <w:t>目标目录</w:t>
      </w:r>
      <w:r w:rsidRPr="000A4BB8">
        <w:rPr>
          <w:rFonts w:ascii="Courier New" w:hAnsi="Courier New" w:cs="Courier New"/>
          <w:color w:val="FF0000"/>
        </w:rPr>
        <w:tab/>
      </w:r>
      <w:r w:rsidRPr="000A4BB8">
        <w:rPr>
          <w:rFonts w:ascii="Courier New" w:hAnsi="Courier New" w:cs="Courier New"/>
          <w:color w:val="FF0000"/>
        </w:rPr>
        <w:tab/>
      </w:r>
      <w:r w:rsidRPr="000A4BB8">
        <w:rPr>
          <w:rFonts w:ascii="Courier New" w:hAnsi="Courier New" w:cs="Courier New"/>
          <w:color w:val="FF0000"/>
        </w:rPr>
        <w:t>：解压到目标目录</w:t>
      </w:r>
    </w:p>
    <w:p w:rsidR="00761681" w:rsidRPr="000A4BB8" w:rsidRDefault="00761681" w:rsidP="00CD030C">
      <w:pPr>
        <w:rPr>
          <w:rFonts w:ascii="Courier New" w:hAnsi="Courier New" w:cs="Courier New"/>
          <w:color w:val="FF0000"/>
        </w:rPr>
      </w:pPr>
      <w:r w:rsidRPr="000A4BB8">
        <w:rPr>
          <w:rFonts w:ascii="Courier New" w:hAnsi="Courier New" w:cs="Courier New"/>
          <w:color w:val="FF0000"/>
        </w:rPr>
        <w:tab/>
      </w:r>
      <w:r w:rsidRPr="000A4BB8">
        <w:rPr>
          <w:rFonts w:ascii="Courier New" w:hAnsi="Courier New" w:cs="Courier New"/>
          <w:color w:val="FF0000"/>
        </w:rPr>
        <w:t>注意，一般</w:t>
      </w:r>
      <w:r w:rsidRPr="000A4BB8">
        <w:rPr>
          <w:rFonts w:ascii="Courier New" w:hAnsi="Courier New" w:cs="Courier New"/>
          <w:color w:val="FF0000"/>
        </w:rPr>
        <w:t>Linux</w:t>
      </w:r>
      <w:r w:rsidRPr="000A4BB8">
        <w:rPr>
          <w:rFonts w:ascii="Courier New" w:hAnsi="Courier New" w:cs="Courier New"/>
          <w:color w:val="FF0000"/>
        </w:rPr>
        <w:t>中的压缩文件都是</w:t>
      </w:r>
      <w:r w:rsidRPr="000A4BB8">
        <w:rPr>
          <w:rFonts w:ascii="Courier New" w:hAnsi="Courier New" w:cs="Courier New"/>
          <w:color w:val="FF0000"/>
        </w:rPr>
        <w:t xml:space="preserve"> .tar.gz</w:t>
      </w:r>
    </w:p>
    <w:p w:rsidR="00755BC8" w:rsidRDefault="00755BC8" w:rsidP="00CD030C">
      <w:pPr>
        <w:rPr>
          <w:rFonts w:ascii="Courier New" w:hAnsi="Courier New" w:cs="Courier New"/>
        </w:rPr>
      </w:pPr>
      <w:r>
        <w:rPr>
          <w:rFonts w:ascii="Courier New" w:hAnsi="Courier New" w:cs="Courier New" w:hint="eastAsia"/>
        </w:rPr>
        <w:t>至孝</w:t>
      </w:r>
      <w:r>
        <w:rPr>
          <w:rFonts w:ascii="Courier New" w:hAnsi="Courier New" w:cs="Courier New" w:hint="eastAsia"/>
        </w:rPr>
        <w:t xml:space="preserve"> </w:t>
      </w:r>
      <w:r>
        <w:rPr>
          <w:rFonts w:ascii="Courier New" w:hAnsi="Courier New" w:cs="Courier New"/>
        </w:rPr>
        <w:t>潍坊</w:t>
      </w:r>
    </w:p>
    <w:p w:rsidR="00755BC8" w:rsidRPr="000A4BB8" w:rsidRDefault="00755BC8" w:rsidP="00CD030C">
      <w:pPr>
        <w:rPr>
          <w:rFonts w:ascii="Courier New" w:hAnsi="Courier New" w:cs="Courier New"/>
        </w:rPr>
      </w:pPr>
    </w:p>
    <w:p w:rsidR="00CD030C" w:rsidRDefault="00CD030C" w:rsidP="00CD030C">
      <w:pPr>
        <w:rPr>
          <w:rFonts w:ascii="Courier New" w:hAnsi="Courier New" w:cs="Courier New"/>
        </w:rPr>
      </w:pPr>
    </w:p>
    <w:p w:rsidR="00ED22FA" w:rsidRDefault="00ED22FA" w:rsidP="00CD030C">
      <w:pPr>
        <w:rPr>
          <w:rFonts w:ascii="Courier New" w:hAnsi="Courier New" w:cs="Courier New"/>
        </w:rPr>
      </w:pPr>
      <w:r>
        <w:rPr>
          <w:rFonts w:ascii="Courier New" w:hAnsi="Courier New" w:cs="Courier New"/>
        </w:rPr>
        <w:t>至孝潍坊</w:t>
      </w:r>
    </w:p>
    <w:p w:rsidR="00ED22FA" w:rsidRPr="000A4BB8" w:rsidRDefault="00ED22FA" w:rsidP="00CD030C">
      <w:pPr>
        <w:rPr>
          <w:rFonts w:ascii="Courier New" w:hAnsi="Courier New" w:cs="Courier New"/>
        </w:rPr>
      </w:pPr>
    </w:p>
    <w:p w:rsidR="00CB2D94" w:rsidRPr="000A4BB8" w:rsidRDefault="00CB2D94" w:rsidP="00E204F6">
      <w:pPr>
        <w:pStyle w:val="2"/>
        <w:jc w:val="left"/>
        <w:rPr>
          <w:rFonts w:ascii="Courier New" w:hAnsi="Courier New" w:cs="Courier New"/>
        </w:rPr>
      </w:pPr>
      <w:r w:rsidRPr="000A4BB8">
        <w:rPr>
          <w:rFonts w:ascii="Courier New" w:hAnsi="Courier New" w:cs="Courier New"/>
        </w:rPr>
        <w:t>查看文件内容命令</w:t>
      </w:r>
    </w:p>
    <w:p w:rsidR="00E204F6" w:rsidRDefault="000E7E37" w:rsidP="00CB2D94">
      <w:pPr>
        <w:jc w:val="left"/>
        <w:rPr>
          <w:rFonts w:ascii="Courier New" w:hAnsi="Courier New" w:cs="Courier New"/>
        </w:rPr>
      </w:pPr>
      <w:r w:rsidRPr="000A4BB8">
        <w:rPr>
          <w:rFonts w:ascii="Courier New" w:hAnsi="Courier New" w:cs="Courier New"/>
          <w:noProof/>
        </w:rPr>
        <w:drawing>
          <wp:inline distT="0" distB="0" distL="0" distR="0" wp14:anchorId="2D1ECD47" wp14:editId="0C16FE49">
            <wp:extent cx="6534150" cy="2933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34150" cy="2933700"/>
                    </a:xfrm>
                    <a:prstGeom prst="rect">
                      <a:avLst/>
                    </a:prstGeom>
                  </pic:spPr>
                </pic:pic>
              </a:graphicData>
            </a:graphic>
          </wp:inline>
        </w:drawing>
      </w:r>
    </w:p>
    <w:p w:rsidR="00E22828" w:rsidRDefault="00E22828" w:rsidP="00CB2D94">
      <w:pPr>
        <w:jc w:val="left"/>
        <w:rPr>
          <w:rFonts w:ascii="Courier New" w:hAnsi="Courier New" w:cs="Courier New"/>
        </w:rPr>
      </w:pPr>
    </w:p>
    <w:p w:rsidR="00E22828" w:rsidRPr="000A4BB8" w:rsidRDefault="00E22828" w:rsidP="00CB2D94">
      <w:pPr>
        <w:jc w:val="left"/>
        <w:rPr>
          <w:rFonts w:ascii="Courier New" w:hAnsi="Courier New" w:cs="Courier New"/>
        </w:rPr>
      </w:pPr>
    </w:p>
    <w:p w:rsidR="00E204F6" w:rsidRPr="000A4BB8" w:rsidRDefault="00AB3014" w:rsidP="00CB2D94">
      <w:pPr>
        <w:jc w:val="left"/>
        <w:rPr>
          <w:rFonts w:ascii="Courier New" w:hAnsi="Courier New" w:cs="Courier New"/>
        </w:rPr>
      </w:pPr>
      <w:r w:rsidRPr="000A4BB8">
        <w:rPr>
          <w:rFonts w:ascii="Courier New" w:hAnsi="Courier New" w:cs="Courier New"/>
          <w:noProof/>
        </w:rPr>
        <w:drawing>
          <wp:inline distT="0" distB="0" distL="0" distR="0" wp14:anchorId="21FADCA0" wp14:editId="70760FE1">
            <wp:extent cx="6362700" cy="2667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62700" cy="2667000"/>
                    </a:xfrm>
                    <a:prstGeom prst="rect">
                      <a:avLst/>
                    </a:prstGeom>
                  </pic:spPr>
                </pic:pic>
              </a:graphicData>
            </a:graphic>
          </wp:inline>
        </w:drawing>
      </w:r>
    </w:p>
    <w:p w:rsidR="00AB3014" w:rsidRPr="000A4BB8" w:rsidRDefault="00AB3014" w:rsidP="00CB2D94">
      <w:pPr>
        <w:jc w:val="left"/>
        <w:rPr>
          <w:rFonts w:ascii="Courier New" w:hAnsi="Courier New" w:cs="Courier New"/>
        </w:rPr>
      </w:pPr>
    </w:p>
    <w:p w:rsidR="00AB3014" w:rsidRPr="000A4BB8" w:rsidRDefault="00AB3014" w:rsidP="00CB2D94">
      <w:pPr>
        <w:jc w:val="left"/>
        <w:rPr>
          <w:rFonts w:ascii="Courier New" w:hAnsi="Courier New" w:cs="Courier New"/>
        </w:rPr>
      </w:pPr>
    </w:p>
    <w:p w:rsidR="00AB3014" w:rsidRPr="00B83282" w:rsidRDefault="00AB3014" w:rsidP="00CB2D94">
      <w:pPr>
        <w:jc w:val="left"/>
        <w:rPr>
          <w:rFonts w:ascii="Courier New" w:hAnsi="Courier New" w:cs="Courier New"/>
          <w:color w:val="FF0000"/>
        </w:rPr>
      </w:pPr>
      <w:r w:rsidRPr="00B83282">
        <w:rPr>
          <w:rFonts w:ascii="Courier New" w:hAnsi="Courier New" w:cs="Courier New"/>
          <w:color w:val="FF0000"/>
        </w:rPr>
        <w:t>注意：</w:t>
      </w:r>
      <w:r w:rsidRPr="00B83282">
        <w:rPr>
          <w:rFonts w:ascii="Courier New" w:hAnsi="Courier New" w:cs="Courier New"/>
          <w:color w:val="FF0000"/>
        </w:rPr>
        <w:t>tail</w:t>
      </w:r>
      <w:r w:rsidRPr="00B83282">
        <w:rPr>
          <w:rFonts w:ascii="Courier New" w:hAnsi="Courier New" w:cs="Courier New"/>
          <w:color w:val="FF0000"/>
        </w:rPr>
        <w:t>和</w:t>
      </w:r>
      <w:r w:rsidRPr="00B83282">
        <w:rPr>
          <w:rFonts w:ascii="Courier New" w:hAnsi="Courier New" w:cs="Courier New"/>
          <w:color w:val="FF0000"/>
        </w:rPr>
        <w:t>grep</w:t>
      </w:r>
      <w:r w:rsidRPr="00B83282">
        <w:rPr>
          <w:rFonts w:ascii="Courier New" w:hAnsi="Courier New" w:cs="Courier New"/>
          <w:color w:val="FF0000"/>
        </w:rPr>
        <w:t>命令非常重要，一定要掌握</w:t>
      </w:r>
    </w:p>
    <w:p w:rsidR="00E204F6" w:rsidRPr="000A4BB8" w:rsidRDefault="00E204F6" w:rsidP="00CB2D94">
      <w:pPr>
        <w:jc w:val="left"/>
        <w:rPr>
          <w:rFonts w:ascii="Courier New" w:hAnsi="Courier New" w:cs="Courier New"/>
        </w:rPr>
      </w:pPr>
    </w:p>
    <w:p w:rsidR="00E204F6" w:rsidRPr="000A4BB8" w:rsidRDefault="00E204F6" w:rsidP="00CB2D94">
      <w:pPr>
        <w:jc w:val="left"/>
        <w:rPr>
          <w:rFonts w:ascii="Courier New" w:hAnsi="Courier New" w:cs="Courier New"/>
        </w:rPr>
      </w:pPr>
    </w:p>
    <w:p w:rsidR="00CB2D94" w:rsidRPr="000A4BB8" w:rsidRDefault="008878AB" w:rsidP="00516FE2">
      <w:pPr>
        <w:pStyle w:val="2"/>
        <w:jc w:val="left"/>
        <w:rPr>
          <w:rFonts w:ascii="Courier New" w:hAnsi="Courier New" w:cs="Courier New"/>
        </w:rPr>
      </w:pPr>
      <w:r w:rsidRPr="000A4BB8">
        <w:rPr>
          <w:rFonts w:ascii="Courier New" w:hAnsi="Courier New" w:cs="Courier New"/>
        </w:rPr>
        <w:t>编辑</w:t>
      </w:r>
      <w:r w:rsidR="00CB2D94" w:rsidRPr="000A4BB8">
        <w:rPr>
          <w:rFonts w:ascii="Courier New" w:hAnsi="Courier New" w:cs="Courier New"/>
        </w:rPr>
        <w:t>文件内容</w:t>
      </w:r>
      <w:r w:rsidR="00323043" w:rsidRPr="000A4BB8">
        <w:rPr>
          <w:rFonts w:ascii="Courier New" w:hAnsi="Courier New" w:cs="Courier New"/>
        </w:rPr>
        <w:t>：</w:t>
      </w:r>
      <w:r w:rsidR="00DB6100">
        <w:rPr>
          <w:rFonts w:ascii="Courier New" w:hAnsi="Courier New" w:cs="Courier New"/>
        </w:rPr>
        <w:t>vi</w:t>
      </w:r>
      <w:r w:rsidR="00CB2D94" w:rsidRPr="000A4BB8">
        <w:rPr>
          <w:rFonts w:ascii="Courier New" w:hAnsi="Courier New" w:cs="Courier New"/>
        </w:rPr>
        <w:t>编辑器</w:t>
      </w:r>
    </w:p>
    <w:p w:rsidR="0020615E" w:rsidRPr="000A4BB8" w:rsidRDefault="0020615E" w:rsidP="004A6BB4">
      <w:pPr>
        <w:numPr>
          <w:ilvl w:val="0"/>
          <w:numId w:val="9"/>
        </w:numPr>
        <w:jc w:val="left"/>
        <w:rPr>
          <w:rFonts w:ascii="Courier New" w:hAnsi="Courier New" w:cs="Courier New"/>
        </w:rPr>
      </w:pPr>
      <w:r w:rsidRPr="000A4BB8">
        <w:rPr>
          <w:rFonts w:ascii="Courier New" w:hAnsi="Courier New" w:cs="Courier New"/>
        </w:rPr>
        <w:t>在</w:t>
      </w:r>
      <w:r w:rsidRPr="000A4BB8">
        <w:rPr>
          <w:rFonts w:ascii="Courier New" w:hAnsi="Courier New" w:cs="Courier New"/>
        </w:rPr>
        <w:t>Linux</w:t>
      </w:r>
      <w:r w:rsidRPr="000A4BB8">
        <w:rPr>
          <w:rFonts w:ascii="Courier New" w:hAnsi="Courier New" w:cs="Courier New"/>
        </w:rPr>
        <w:t>下一般使用</w:t>
      </w:r>
      <w:r w:rsidRPr="000A4BB8">
        <w:rPr>
          <w:rFonts w:ascii="Courier New" w:hAnsi="Courier New" w:cs="Courier New"/>
        </w:rPr>
        <w:t>vi</w:t>
      </w:r>
      <w:r w:rsidRPr="000A4BB8">
        <w:rPr>
          <w:rFonts w:ascii="Courier New" w:hAnsi="Courier New" w:cs="Courier New"/>
        </w:rPr>
        <w:t>编辑器来编辑文件。</w:t>
      </w:r>
    </w:p>
    <w:p w:rsidR="004A6BB4" w:rsidRPr="000A4BB8" w:rsidRDefault="0020615E" w:rsidP="00CB2D94">
      <w:pPr>
        <w:numPr>
          <w:ilvl w:val="0"/>
          <w:numId w:val="9"/>
        </w:numPr>
        <w:jc w:val="left"/>
        <w:rPr>
          <w:rFonts w:ascii="Courier New" w:hAnsi="Courier New" w:cs="Courier New"/>
        </w:rPr>
      </w:pPr>
      <w:r w:rsidRPr="000A4BB8">
        <w:rPr>
          <w:rFonts w:ascii="Courier New" w:hAnsi="Courier New" w:cs="Courier New"/>
        </w:rPr>
        <w:t>vi</w:t>
      </w:r>
      <w:r w:rsidRPr="000A4BB8">
        <w:rPr>
          <w:rFonts w:ascii="Courier New" w:hAnsi="Courier New" w:cs="Courier New"/>
        </w:rPr>
        <w:t>既可以查看文件也可以编辑文件。</w:t>
      </w:r>
    </w:p>
    <w:p w:rsidR="00516FE2" w:rsidRDefault="004A6BB4" w:rsidP="00CB2D94">
      <w:pPr>
        <w:numPr>
          <w:ilvl w:val="0"/>
          <w:numId w:val="9"/>
        </w:numPr>
        <w:jc w:val="left"/>
        <w:rPr>
          <w:rFonts w:ascii="Courier New" w:hAnsi="Courier New" w:cs="Courier New"/>
        </w:rPr>
      </w:pPr>
      <w:r w:rsidRPr="000A4BB8">
        <w:rPr>
          <w:rFonts w:ascii="Courier New" w:hAnsi="Courier New" w:cs="Courier New"/>
        </w:rPr>
        <w:t>而</w:t>
      </w:r>
      <w:r w:rsidRPr="000A4BB8">
        <w:rPr>
          <w:rFonts w:ascii="Courier New" w:hAnsi="Courier New" w:cs="Courier New"/>
        </w:rPr>
        <w:t>vim</w:t>
      </w:r>
      <w:r w:rsidRPr="000A4BB8">
        <w:rPr>
          <w:rFonts w:ascii="Courier New" w:hAnsi="Courier New" w:cs="Courier New"/>
        </w:rPr>
        <w:t>是</w:t>
      </w:r>
      <w:r w:rsidRPr="000A4BB8">
        <w:rPr>
          <w:rFonts w:ascii="Courier New" w:hAnsi="Courier New" w:cs="Courier New"/>
        </w:rPr>
        <w:t>vi</w:t>
      </w:r>
      <w:r w:rsidR="001D2A2B">
        <w:rPr>
          <w:rFonts w:ascii="Courier New" w:hAnsi="Courier New" w:cs="Courier New"/>
        </w:rPr>
        <w:t>的升级版本，具备更多的功能</w:t>
      </w:r>
    </w:p>
    <w:p w:rsidR="00EE5800" w:rsidRPr="000A4BB8" w:rsidRDefault="00EE5800" w:rsidP="00CB2D94">
      <w:pPr>
        <w:numPr>
          <w:ilvl w:val="0"/>
          <w:numId w:val="9"/>
        </w:numPr>
        <w:jc w:val="left"/>
        <w:rPr>
          <w:rFonts w:ascii="Courier New" w:hAnsi="Courier New" w:cs="Courier New"/>
        </w:rPr>
      </w:pPr>
      <w:r>
        <w:rPr>
          <w:rFonts w:ascii="Courier New" w:hAnsi="Courier New" w:cs="Courier New"/>
        </w:rPr>
        <w:t>vi</w:t>
      </w:r>
      <w:r>
        <w:rPr>
          <w:rFonts w:ascii="Courier New" w:hAnsi="Courier New" w:cs="Courier New"/>
        </w:rPr>
        <w:t>如果目标文件不存在</w:t>
      </w:r>
      <w:r>
        <w:rPr>
          <w:rFonts w:ascii="Courier New" w:hAnsi="Courier New" w:cs="Courier New" w:hint="eastAsia"/>
        </w:rPr>
        <w:t>，</w:t>
      </w:r>
      <w:r>
        <w:rPr>
          <w:rFonts w:ascii="Courier New" w:hAnsi="Courier New" w:cs="Courier New"/>
        </w:rPr>
        <w:t>会创建新的文件</w:t>
      </w:r>
      <w:r>
        <w:rPr>
          <w:rFonts w:ascii="Courier New" w:hAnsi="Courier New" w:cs="Courier New" w:hint="eastAsia"/>
        </w:rPr>
        <w:t>。</w:t>
      </w:r>
      <w:r>
        <w:rPr>
          <w:rFonts w:ascii="Courier New" w:hAnsi="Courier New" w:cs="Courier New"/>
        </w:rPr>
        <w:t>但是如果新文件没做编辑</w:t>
      </w:r>
      <w:r>
        <w:rPr>
          <w:rFonts w:ascii="Courier New" w:hAnsi="Courier New" w:cs="Courier New" w:hint="eastAsia"/>
        </w:rPr>
        <w:t>，</w:t>
      </w:r>
      <w:r>
        <w:rPr>
          <w:rFonts w:ascii="Courier New" w:hAnsi="Courier New" w:cs="Courier New"/>
        </w:rPr>
        <w:t>退出后还会消失</w:t>
      </w:r>
      <w:r>
        <w:rPr>
          <w:rFonts w:ascii="Courier New" w:hAnsi="Courier New" w:cs="Courier New" w:hint="eastAsia"/>
        </w:rPr>
        <w:t>。</w:t>
      </w:r>
    </w:p>
    <w:p w:rsidR="00CB2D94" w:rsidRPr="000A4BB8" w:rsidRDefault="00042DB5" w:rsidP="00124371">
      <w:pPr>
        <w:pStyle w:val="3"/>
        <w:rPr>
          <w:rFonts w:ascii="Courier New" w:hAnsi="Courier New" w:cs="Courier New"/>
        </w:rPr>
      </w:pPr>
      <w:r>
        <w:rPr>
          <w:rFonts w:ascii="Courier New" w:hAnsi="Courier New" w:cs="Courier New"/>
        </w:rPr>
        <w:t>vi</w:t>
      </w:r>
      <w:r w:rsidR="00CB2D94" w:rsidRPr="000A4BB8">
        <w:rPr>
          <w:rFonts w:ascii="Courier New" w:hAnsi="Courier New" w:cs="Courier New"/>
        </w:rPr>
        <w:t>的三种模式介绍</w:t>
      </w:r>
    </w:p>
    <w:p w:rsidR="007A3058" w:rsidRPr="000A4BB8" w:rsidRDefault="008461B4" w:rsidP="00CB2D94">
      <w:pPr>
        <w:jc w:val="left"/>
        <w:rPr>
          <w:rFonts w:ascii="Courier New" w:hAnsi="Courier New" w:cs="Courier New"/>
        </w:rPr>
      </w:pPr>
      <w:r w:rsidRPr="000A4BB8">
        <w:rPr>
          <w:rFonts w:ascii="Courier New" w:hAnsi="Courier New" w:cs="Courier New"/>
          <w:noProof/>
        </w:rPr>
        <w:drawing>
          <wp:inline distT="0" distB="0" distL="0" distR="0" wp14:anchorId="5F13108F" wp14:editId="1F35CB13">
            <wp:extent cx="6334125" cy="19240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4125" cy="1924050"/>
                    </a:xfrm>
                    <a:prstGeom prst="rect">
                      <a:avLst/>
                    </a:prstGeom>
                  </pic:spPr>
                </pic:pic>
              </a:graphicData>
            </a:graphic>
          </wp:inline>
        </w:drawing>
      </w:r>
    </w:p>
    <w:p w:rsidR="00841F73" w:rsidRPr="000A4BB8" w:rsidRDefault="00841F73" w:rsidP="00CB2D94">
      <w:pPr>
        <w:jc w:val="left"/>
        <w:rPr>
          <w:rFonts w:ascii="Courier New" w:hAnsi="Courier New" w:cs="Courier New"/>
        </w:rPr>
      </w:pPr>
    </w:p>
    <w:p w:rsidR="00841F73" w:rsidRPr="000A4BB8" w:rsidRDefault="00841F73" w:rsidP="00CB2D94">
      <w:pPr>
        <w:jc w:val="left"/>
        <w:rPr>
          <w:rFonts w:ascii="Courier New" w:hAnsi="Courier New" w:cs="Courier New"/>
        </w:rPr>
      </w:pPr>
      <w:bookmarkStart w:id="8" w:name="OLE_LINK9"/>
      <w:bookmarkStart w:id="9" w:name="OLE_LINK10"/>
      <w:r w:rsidRPr="000A4BB8">
        <w:rPr>
          <w:rFonts w:ascii="Courier New" w:hAnsi="Courier New" w:cs="Courier New"/>
        </w:rPr>
        <w:t>编辑模式：对文本进行输入和修改</w:t>
      </w:r>
    </w:p>
    <w:p w:rsidR="00841F73" w:rsidRPr="000A4BB8" w:rsidRDefault="00841F73" w:rsidP="00CB2D94">
      <w:pPr>
        <w:jc w:val="left"/>
        <w:rPr>
          <w:rFonts w:ascii="Courier New" w:hAnsi="Courier New" w:cs="Courier New"/>
        </w:rPr>
      </w:pPr>
      <w:r w:rsidRPr="000A4BB8">
        <w:rPr>
          <w:rFonts w:ascii="Courier New" w:hAnsi="Courier New" w:cs="Courier New"/>
        </w:rPr>
        <w:t>底行模式：退出</w:t>
      </w:r>
      <w:r w:rsidRPr="000A4BB8">
        <w:rPr>
          <w:rFonts w:ascii="Courier New" w:hAnsi="Courier New" w:cs="Courier New"/>
        </w:rPr>
        <w:t>vim</w:t>
      </w:r>
      <w:r w:rsidRPr="000A4BB8">
        <w:rPr>
          <w:rFonts w:ascii="Courier New" w:hAnsi="Courier New" w:cs="Courier New"/>
        </w:rPr>
        <w:t>或者查找、替换功能</w:t>
      </w:r>
    </w:p>
    <w:p w:rsidR="00841F73" w:rsidRPr="000A4BB8" w:rsidRDefault="00841F73" w:rsidP="00CB2D94">
      <w:pPr>
        <w:jc w:val="left"/>
        <w:rPr>
          <w:rFonts w:ascii="Courier New" w:hAnsi="Courier New" w:cs="Courier New"/>
        </w:rPr>
      </w:pPr>
      <w:r w:rsidRPr="000A4BB8">
        <w:rPr>
          <w:rFonts w:ascii="Courier New" w:hAnsi="Courier New" w:cs="Courier New"/>
        </w:rPr>
        <w:t>命令模式：</w:t>
      </w:r>
      <w:r w:rsidR="00372118" w:rsidRPr="000A4BB8">
        <w:rPr>
          <w:rFonts w:ascii="Courier New" w:hAnsi="Courier New" w:cs="Courier New"/>
        </w:rPr>
        <w:t>通过快捷命令操作数据</w:t>
      </w:r>
      <w:r w:rsidR="009F76CC" w:rsidRPr="000A4BB8">
        <w:rPr>
          <w:rFonts w:ascii="Courier New" w:hAnsi="Courier New" w:cs="Courier New"/>
        </w:rPr>
        <w:t>，</w:t>
      </w:r>
      <w:r w:rsidR="009F76CC" w:rsidRPr="000A4BB8">
        <w:rPr>
          <w:rFonts w:ascii="Courier New" w:hAnsi="Courier New" w:cs="Courier New"/>
          <w:color w:val="FF0000"/>
        </w:rPr>
        <w:t>打开</w:t>
      </w:r>
      <w:r w:rsidR="00DF5F36">
        <w:rPr>
          <w:rFonts w:ascii="Courier New" w:hAnsi="Courier New" w:cs="Courier New"/>
          <w:color w:val="FF0000"/>
        </w:rPr>
        <w:t>vi</w:t>
      </w:r>
      <w:r w:rsidR="009F76CC" w:rsidRPr="000A4BB8">
        <w:rPr>
          <w:rFonts w:ascii="Courier New" w:hAnsi="Courier New" w:cs="Courier New"/>
          <w:color w:val="FF0000"/>
        </w:rPr>
        <w:t>默认就是命令模式</w:t>
      </w:r>
    </w:p>
    <w:bookmarkEnd w:id="8"/>
    <w:bookmarkEnd w:id="9"/>
    <w:p w:rsidR="00841F73" w:rsidRPr="000A4BB8" w:rsidRDefault="00841F73" w:rsidP="00CB2D94">
      <w:pPr>
        <w:jc w:val="left"/>
        <w:rPr>
          <w:rFonts w:ascii="Courier New" w:hAnsi="Courier New" w:cs="Courier New"/>
        </w:rPr>
      </w:pPr>
    </w:p>
    <w:p w:rsidR="00CB2D94" w:rsidRPr="000A4BB8" w:rsidRDefault="00CB2D94" w:rsidP="00124371">
      <w:pPr>
        <w:pStyle w:val="3"/>
        <w:rPr>
          <w:rFonts w:ascii="Courier New" w:hAnsi="Courier New" w:cs="Courier New"/>
        </w:rPr>
      </w:pPr>
      <w:r w:rsidRPr="000A4BB8">
        <w:rPr>
          <w:rFonts w:ascii="Courier New" w:hAnsi="Courier New" w:cs="Courier New"/>
        </w:rPr>
        <w:t>编辑模式</w:t>
      </w:r>
    </w:p>
    <w:p w:rsidR="007F225E" w:rsidRPr="000A4BB8" w:rsidRDefault="007F225E" w:rsidP="007F225E">
      <w:pPr>
        <w:rPr>
          <w:rFonts w:ascii="Courier New" w:hAnsi="Courier New" w:cs="Courier New"/>
        </w:rPr>
      </w:pPr>
      <w:bookmarkStart w:id="10" w:name="OLE_LINK11"/>
      <w:r w:rsidRPr="000A4BB8">
        <w:rPr>
          <w:rFonts w:ascii="Courier New" w:hAnsi="Courier New" w:cs="Courier New"/>
        </w:rPr>
        <w:t>命令模式按下：</w:t>
      </w:r>
      <w:r w:rsidRPr="000A4BB8">
        <w:rPr>
          <w:rFonts w:ascii="Courier New" w:hAnsi="Courier New" w:cs="Courier New"/>
        </w:rPr>
        <w:t>i</w:t>
      </w:r>
      <w:r w:rsidRPr="000A4BB8">
        <w:rPr>
          <w:rFonts w:ascii="Courier New" w:hAnsi="Courier New" w:cs="Courier New"/>
        </w:rPr>
        <w:t>、</w:t>
      </w:r>
      <w:r w:rsidRPr="000A4BB8">
        <w:rPr>
          <w:rFonts w:ascii="Courier New" w:hAnsi="Courier New" w:cs="Courier New"/>
        </w:rPr>
        <w:t>o</w:t>
      </w:r>
      <w:r w:rsidRPr="000A4BB8">
        <w:rPr>
          <w:rFonts w:ascii="Courier New" w:hAnsi="Courier New" w:cs="Courier New"/>
        </w:rPr>
        <w:t>、</w:t>
      </w:r>
      <w:r w:rsidRPr="000A4BB8">
        <w:rPr>
          <w:rFonts w:ascii="Courier New" w:hAnsi="Courier New" w:cs="Courier New"/>
        </w:rPr>
        <w:t>a</w:t>
      </w:r>
      <w:r w:rsidRPr="000A4BB8">
        <w:rPr>
          <w:rFonts w:ascii="Courier New" w:hAnsi="Courier New" w:cs="Courier New"/>
        </w:rPr>
        <w:t>进入编辑模式</w:t>
      </w:r>
      <w:r w:rsidR="00A0208C" w:rsidRPr="000A4BB8">
        <w:rPr>
          <w:rFonts w:ascii="Courier New" w:hAnsi="Courier New" w:cs="Courier New"/>
        </w:rPr>
        <w:t>：</w:t>
      </w:r>
    </w:p>
    <w:p w:rsidR="00A0208C" w:rsidRPr="000A4BB8" w:rsidRDefault="00A0208C" w:rsidP="007F225E">
      <w:pPr>
        <w:rPr>
          <w:rFonts w:ascii="Courier New" w:hAnsi="Courier New" w:cs="Courier New"/>
        </w:rPr>
      </w:pPr>
    </w:p>
    <w:p w:rsidR="00124371" w:rsidRPr="000A4BB8" w:rsidRDefault="00CD202C" w:rsidP="00CB2D94">
      <w:pPr>
        <w:jc w:val="left"/>
        <w:rPr>
          <w:rFonts w:ascii="Courier New" w:hAnsi="Courier New" w:cs="Courier New"/>
        </w:rPr>
      </w:pPr>
      <w:r w:rsidRPr="000A4BB8">
        <w:rPr>
          <w:rFonts w:ascii="Courier New" w:hAnsi="Courier New" w:cs="Courier New"/>
        </w:rPr>
        <w:t>i</w:t>
      </w:r>
      <w:r w:rsidRPr="000A4BB8">
        <w:rPr>
          <w:rFonts w:ascii="Courier New" w:hAnsi="Courier New" w:cs="Courier New"/>
        </w:rPr>
        <w:t>：光标不动</w:t>
      </w:r>
    </w:p>
    <w:p w:rsidR="00FE7A24" w:rsidRPr="000A4BB8" w:rsidRDefault="00CD202C" w:rsidP="00CB2D94">
      <w:pPr>
        <w:jc w:val="left"/>
        <w:rPr>
          <w:rFonts w:ascii="Courier New" w:hAnsi="Courier New" w:cs="Courier New"/>
        </w:rPr>
      </w:pPr>
      <w:r w:rsidRPr="000A4BB8">
        <w:rPr>
          <w:rFonts w:ascii="Courier New" w:hAnsi="Courier New" w:cs="Courier New"/>
        </w:rPr>
        <w:t>o</w:t>
      </w:r>
      <w:r w:rsidRPr="000A4BB8">
        <w:rPr>
          <w:rFonts w:ascii="Courier New" w:hAnsi="Courier New" w:cs="Courier New"/>
        </w:rPr>
        <w:t>：</w:t>
      </w:r>
      <w:r w:rsidR="00EE189C" w:rsidRPr="000A4BB8">
        <w:rPr>
          <w:rFonts w:ascii="Courier New" w:hAnsi="Courier New" w:cs="Courier New"/>
        </w:rPr>
        <w:t>另起一行</w:t>
      </w:r>
    </w:p>
    <w:p w:rsidR="00CD202C" w:rsidRPr="000A4BB8" w:rsidRDefault="00CD202C" w:rsidP="00CB2D94">
      <w:pPr>
        <w:jc w:val="left"/>
        <w:rPr>
          <w:rFonts w:ascii="Courier New" w:hAnsi="Courier New" w:cs="Courier New"/>
        </w:rPr>
      </w:pPr>
      <w:r w:rsidRPr="000A4BB8">
        <w:rPr>
          <w:rFonts w:ascii="Courier New" w:hAnsi="Courier New" w:cs="Courier New"/>
        </w:rPr>
        <w:t>a</w:t>
      </w:r>
      <w:r w:rsidRPr="000A4BB8">
        <w:rPr>
          <w:rFonts w:ascii="Courier New" w:hAnsi="Courier New" w:cs="Courier New"/>
        </w:rPr>
        <w:t>：光标到下一个字符</w:t>
      </w:r>
    </w:p>
    <w:p w:rsidR="00FE7A24" w:rsidRPr="000A4BB8" w:rsidRDefault="00FE7A24" w:rsidP="00CB2D94">
      <w:pPr>
        <w:jc w:val="left"/>
        <w:rPr>
          <w:rFonts w:ascii="Courier New" w:hAnsi="Courier New" w:cs="Courier New"/>
        </w:rPr>
      </w:pPr>
    </w:p>
    <w:p w:rsidR="00F23185" w:rsidRPr="000A4BB8" w:rsidRDefault="009B15D5" w:rsidP="00CB2D94">
      <w:pPr>
        <w:jc w:val="left"/>
        <w:rPr>
          <w:rFonts w:ascii="Courier New" w:hAnsi="Courier New" w:cs="Courier New"/>
          <w:color w:val="FF0000"/>
        </w:rPr>
      </w:pPr>
      <w:r w:rsidRPr="000A4BB8">
        <w:rPr>
          <w:rFonts w:ascii="Courier New" w:hAnsi="Courier New" w:cs="Courier New"/>
          <w:color w:val="FF0000"/>
        </w:rPr>
        <w:t>按</w:t>
      </w:r>
      <w:r w:rsidRPr="000A4BB8">
        <w:rPr>
          <w:rFonts w:ascii="Courier New" w:hAnsi="Courier New" w:cs="Courier New"/>
          <w:color w:val="FF0000"/>
        </w:rPr>
        <w:t>ESC</w:t>
      </w:r>
      <w:r w:rsidRPr="000A4BB8">
        <w:rPr>
          <w:rFonts w:ascii="Courier New" w:hAnsi="Courier New" w:cs="Courier New"/>
          <w:color w:val="FF0000"/>
        </w:rPr>
        <w:t>退出编辑模式</w:t>
      </w:r>
      <w:r w:rsidR="00BD4703" w:rsidRPr="000A4BB8">
        <w:rPr>
          <w:rFonts w:ascii="Courier New" w:hAnsi="Courier New" w:cs="Courier New"/>
          <w:color w:val="FF0000"/>
        </w:rPr>
        <w:t>,</w:t>
      </w:r>
      <w:r w:rsidR="00BD4703" w:rsidRPr="000A4BB8">
        <w:rPr>
          <w:rFonts w:ascii="Courier New" w:hAnsi="Courier New" w:cs="Courier New"/>
          <w:color w:val="FF0000"/>
        </w:rPr>
        <w:t>进入命令模式</w:t>
      </w:r>
    </w:p>
    <w:bookmarkEnd w:id="10"/>
    <w:p w:rsidR="009B15D5" w:rsidRPr="000A4BB8" w:rsidRDefault="009B15D5" w:rsidP="00CB2D94">
      <w:pPr>
        <w:jc w:val="left"/>
        <w:rPr>
          <w:rFonts w:ascii="Courier New" w:hAnsi="Courier New" w:cs="Courier New"/>
        </w:rPr>
      </w:pPr>
    </w:p>
    <w:p w:rsidR="00CB2D94" w:rsidRPr="000A4BB8" w:rsidRDefault="00CB2D94" w:rsidP="00F74F97">
      <w:pPr>
        <w:pStyle w:val="3"/>
        <w:rPr>
          <w:rFonts w:ascii="Courier New" w:hAnsi="Courier New" w:cs="Courier New"/>
        </w:rPr>
      </w:pPr>
      <w:r w:rsidRPr="000A4BB8">
        <w:rPr>
          <w:rFonts w:ascii="Courier New" w:hAnsi="Courier New" w:cs="Courier New"/>
        </w:rPr>
        <w:t>底行模式</w:t>
      </w:r>
    </w:p>
    <w:p w:rsidR="009B15D5" w:rsidRPr="000A4BB8" w:rsidRDefault="009A6238" w:rsidP="009B15D5">
      <w:pPr>
        <w:rPr>
          <w:rFonts w:ascii="Courier New" w:hAnsi="Courier New" w:cs="Courier New"/>
        </w:rPr>
      </w:pPr>
      <w:bookmarkStart w:id="11" w:name="OLE_LINK12"/>
      <w:bookmarkStart w:id="12" w:name="OLE_LINK13"/>
      <w:r w:rsidRPr="000A4BB8">
        <w:rPr>
          <w:rFonts w:ascii="Courier New" w:hAnsi="Courier New" w:cs="Courier New"/>
        </w:rPr>
        <w:t>命令模式下，按</w:t>
      </w:r>
      <w:r w:rsidR="00984340" w:rsidRPr="000A4BB8">
        <w:rPr>
          <w:rFonts w:ascii="Courier New" w:hAnsi="Courier New" w:cs="Courier New"/>
        </w:rPr>
        <w:t>‘</w:t>
      </w:r>
      <w:r w:rsidR="00984340" w:rsidRPr="000A4BB8">
        <w:rPr>
          <w:rFonts w:ascii="Courier New" w:hAnsi="Courier New" w:cs="Courier New"/>
        </w:rPr>
        <w:t>：</w:t>
      </w:r>
      <w:r w:rsidR="00984340" w:rsidRPr="000A4BB8">
        <w:rPr>
          <w:rFonts w:ascii="Courier New" w:hAnsi="Courier New" w:cs="Courier New"/>
        </w:rPr>
        <w:t>’</w:t>
      </w:r>
      <w:r w:rsidR="00984340" w:rsidRPr="000A4BB8">
        <w:rPr>
          <w:rFonts w:ascii="Courier New" w:hAnsi="Courier New" w:cs="Courier New"/>
        </w:rPr>
        <w:t>或者</w:t>
      </w:r>
      <w:r w:rsidR="00984340" w:rsidRPr="000A4BB8">
        <w:rPr>
          <w:rFonts w:ascii="Courier New" w:hAnsi="Courier New" w:cs="Courier New"/>
        </w:rPr>
        <w:t>‘/’</w:t>
      </w:r>
      <w:r w:rsidRPr="000A4BB8">
        <w:rPr>
          <w:rFonts w:ascii="Courier New" w:hAnsi="Courier New" w:cs="Courier New"/>
        </w:rPr>
        <w:t>进入底行模式，可以输入命令</w:t>
      </w:r>
    </w:p>
    <w:p w:rsidR="009A6238" w:rsidRPr="000A4BB8" w:rsidRDefault="009A6238" w:rsidP="009B15D5">
      <w:pPr>
        <w:rPr>
          <w:rFonts w:ascii="Courier New" w:hAnsi="Courier New" w:cs="Courier New"/>
        </w:rPr>
      </w:pPr>
    </w:p>
    <w:p w:rsidR="009A6238" w:rsidRPr="000A4BB8" w:rsidRDefault="006D73BD" w:rsidP="009B15D5">
      <w:pPr>
        <w:rPr>
          <w:rFonts w:ascii="Courier New" w:hAnsi="Courier New" w:cs="Courier New"/>
        </w:rPr>
      </w:pPr>
      <w:r w:rsidRPr="000A4BB8">
        <w:rPr>
          <w:rFonts w:ascii="Courier New" w:hAnsi="Courier New" w:cs="Courier New"/>
        </w:rPr>
        <w:t>1</w:t>
      </w:r>
      <w:r w:rsidRPr="000A4BB8">
        <w:rPr>
          <w:rFonts w:ascii="Courier New" w:hAnsi="Courier New" w:cs="Courier New"/>
        </w:rPr>
        <w:t>）退出</w:t>
      </w:r>
      <w:r w:rsidRPr="000A4BB8">
        <w:rPr>
          <w:rFonts w:ascii="Courier New" w:hAnsi="Courier New" w:cs="Courier New"/>
        </w:rPr>
        <w:t>vim:</w:t>
      </w:r>
    </w:p>
    <w:p w:rsidR="00124371" w:rsidRPr="000A4BB8" w:rsidRDefault="009B15D5" w:rsidP="00CB2D94">
      <w:pPr>
        <w:jc w:val="left"/>
        <w:rPr>
          <w:rFonts w:ascii="Courier New" w:hAnsi="Courier New" w:cs="Courier New"/>
        </w:rPr>
      </w:pPr>
      <w:r w:rsidRPr="000A4BB8">
        <w:rPr>
          <w:rFonts w:ascii="Courier New" w:hAnsi="Courier New" w:cs="Courier New"/>
        </w:rPr>
        <w:t>:q</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未编辑时退出</w:t>
      </w:r>
      <w:r w:rsidRPr="000A4BB8">
        <w:rPr>
          <w:rFonts w:ascii="Courier New" w:hAnsi="Courier New" w:cs="Courier New"/>
        </w:rPr>
        <w:t>vim</w:t>
      </w:r>
    </w:p>
    <w:p w:rsidR="009B15D5" w:rsidRPr="000A4BB8" w:rsidRDefault="009B15D5" w:rsidP="00CB2D94">
      <w:pPr>
        <w:jc w:val="left"/>
        <w:rPr>
          <w:rFonts w:ascii="Courier New" w:hAnsi="Courier New" w:cs="Courier New"/>
        </w:rPr>
      </w:pPr>
      <w:r w:rsidRPr="000A4BB8">
        <w:rPr>
          <w:rFonts w:ascii="Courier New" w:hAnsi="Courier New" w:cs="Courier New"/>
        </w:rPr>
        <w:t>:q!</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编辑后，退出并且不保存</w:t>
      </w:r>
    </w:p>
    <w:p w:rsidR="009B15D5" w:rsidRPr="000A4BB8" w:rsidRDefault="009B15D5" w:rsidP="00CB2D94">
      <w:pPr>
        <w:jc w:val="left"/>
        <w:rPr>
          <w:rFonts w:ascii="Courier New" w:hAnsi="Courier New" w:cs="Courier New"/>
        </w:rPr>
      </w:pPr>
      <w:r w:rsidRPr="000A4BB8">
        <w:rPr>
          <w:rFonts w:ascii="Courier New" w:hAnsi="Courier New" w:cs="Courier New"/>
        </w:rPr>
        <w:t>:wq</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编辑后，退出且保存</w:t>
      </w:r>
    </w:p>
    <w:p w:rsidR="006D73BD" w:rsidRPr="000A4BB8" w:rsidRDefault="006D73BD" w:rsidP="00CB2D94">
      <w:pPr>
        <w:jc w:val="left"/>
        <w:rPr>
          <w:rFonts w:ascii="Courier New" w:hAnsi="Courier New" w:cs="Courier New"/>
        </w:rPr>
      </w:pPr>
    </w:p>
    <w:p w:rsidR="009B15D5" w:rsidRPr="000A4BB8" w:rsidRDefault="006D73BD" w:rsidP="00CB2D94">
      <w:pPr>
        <w:jc w:val="left"/>
        <w:rPr>
          <w:rFonts w:ascii="Courier New" w:hAnsi="Courier New" w:cs="Courier New"/>
        </w:rPr>
      </w:pPr>
      <w:r w:rsidRPr="000A4BB8">
        <w:rPr>
          <w:rFonts w:ascii="Courier New" w:hAnsi="Courier New" w:cs="Courier New"/>
        </w:rPr>
        <w:t>2</w:t>
      </w:r>
      <w:r w:rsidRPr="000A4BB8">
        <w:rPr>
          <w:rFonts w:ascii="Courier New" w:hAnsi="Courier New" w:cs="Courier New"/>
        </w:rPr>
        <w:t>）设置行号</w:t>
      </w:r>
    </w:p>
    <w:p w:rsidR="009B15D5" w:rsidRPr="000A4BB8" w:rsidRDefault="009B15D5" w:rsidP="00CB2D94">
      <w:pPr>
        <w:jc w:val="left"/>
        <w:rPr>
          <w:rFonts w:ascii="Courier New" w:hAnsi="Courier New" w:cs="Courier New"/>
        </w:rPr>
      </w:pPr>
      <w:r w:rsidRPr="000A4BB8">
        <w:rPr>
          <w:rFonts w:ascii="Courier New" w:hAnsi="Courier New" w:cs="Courier New"/>
        </w:rPr>
        <w:t>:set nu</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显示行号</w:t>
      </w:r>
    </w:p>
    <w:p w:rsidR="009B15D5" w:rsidRPr="000A4BB8" w:rsidRDefault="009B15D5" w:rsidP="00CB2D94">
      <w:pPr>
        <w:jc w:val="left"/>
        <w:rPr>
          <w:rFonts w:ascii="Courier New" w:hAnsi="Courier New" w:cs="Courier New"/>
        </w:rPr>
      </w:pPr>
      <w:r w:rsidRPr="000A4BB8">
        <w:rPr>
          <w:rFonts w:ascii="Courier New" w:hAnsi="Courier New" w:cs="Courier New"/>
        </w:rPr>
        <w:t>:set nonu</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不显示行号</w:t>
      </w:r>
    </w:p>
    <w:p w:rsidR="009B15D5" w:rsidRPr="000A4BB8" w:rsidRDefault="009B15D5" w:rsidP="00CB2D94">
      <w:pPr>
        <w:jc w:val="left"/>
        <w:rPr>
          <w:rFonts w:ascii="Courier New" w:hAnsi="Courier New" w:cs="Courier New"/>
        </w:rPr>
      </w:pPr>
    </w:p>
    <w:p w:rsidR="006D73BD" w:rsidRPr="000A4BB8" w:rsidRDefault="006D73BD" w:rsidP="00CB2D94">
      <w:pPr>
        <w:jc w:val="left"/>
        <w:rPr>
          <w:rFonts w:ascii="Courier New" w:hAnsi="Courier New" w:cs="Courier New"/>
        </w:rPr>
      </w:pPr>
      <w:r w:rsidRPr="000A4BB8">
        <w:rPr>
          <w:rFonts w:ascii="Courier New" w:hAnsi="Courier New" w:cs="Courier New"/>
        </w:rPr>
        <w:t>3</w:t>
      </w:r>
      <w:r w:rsidRPr="000A4BB8">
        <w:rPr>
          <w:rFonts w:ascii="Courier New" w:hAnsi="Courier New" w:cs="Courier New"/>
        </w:rPr>
        <w:t>）替换文本</w:t>
      </w:r>
    </w:p>
    <w:p w:rsidR="006D73BD" w:rsidRPr="000A4BB8" w:rsidRDefault="00FD7EAA" w:rsidP="006D73BD">
      <w:pPr>
        <w:jc w:val="left"/>
        <w:rPr>
          <w:rFonts w:ascii="Courier New" w:hAnsi="Courier New" w:cs="Courier New"/>
        </w:rPr>
      </w:pPr>
      <w:r w:rsidRPr="000A4BB8">
        <w:rPr>
          <w:rFonts w:ascii="Courier New" w:hAnsi="Courier New" w:cs="Courier New"/>
        </w:rPr>
        <w:t>:</w:t>
      </w:r>
      <w:r w:rsidR="006D73BD" w:rsidRPr="000A4BB8">
        <w:rPr>
          <w:rFonts w:ascii="Courier New" w:hAnsi="Courier New" w:cs="Courier New"/>
        </w:rPr>
        <w:t xml:space="preserve">s/old/new/ </w:t>
      </w:r>
      <w:r w:rsidR="006D73BD" w:rsidRPr="000A4BB8">
        <w:rPr>
          <w:rFonts w:ascii="Courier New" w:hAnsi="Courier New" w:cs="Courier New"/>
        </w:rPr>
        <w:t>用</w:t>
      </w:r>
      <w:r w:rsidR="006D73BD" w:rsidRPr="000A4BB8">
        <w:rPr>
          <w:rFonts w:ascii="Courier New" w:hAnsi="Courier New" w:cs="Courier New"/>
        </w:rPr>
        <w:t>new</w:t>
      </w:r>
      <w:r w:rsidR="006D73BD" w:rsidRPr="000A4BB8">
        <w:rPr>
          <w:rFonts w:ascii="Courier New" w:hAnsi="Courier New" w:cs="Courier New"/>
        </w:rPr>
        <w:t>替换</w:t>
      </w:r>
      <w:r w:rsidR="006D73BD" w:rsidRPr="000A4BB8">
        <w:rPr>
          <w:rFonts w:ascii="Courier New" w:hAnsi="Courier New" w:cs="Courier New"/>
        </w:rPr>
        <w:t>old</w:t>
      </w:r>
      <w:r w:rsidR="006D73BD" w:rsidRPr="000A4BB8">
        <w:rPr>
          <w:rFonts w:ascii="Courier New" w:hAnsi="Courier New" w:cs="Courier New"/>
        </w:rPr>
        <w:t>，替换当前行的第一个匹配</w:t>
      </w:r>
    </w:p>
    <w:p w:rsidR="006D73BD" w:rsidRPr="000A4BB8" w:rsidRDefault="00FD7EAA" w:rsidP="006D73BD">
      <w:pPr>
        <w:jc w:val="left"/>
        <w:rPr>
          <w:rFonts w:ascii="Courier New" w:hAnsi="Courier New" w:cs="Courier New"/>
        </w:rPr>
      </w:pPr>
      <w:r w:rsidRPr="000A4BB8">
        <w:rPr>
          <w:rFonts w:ascii="Courier New" w:hAnsi="Courier New" w:cs="Courier New"/>
        </w:rPr>
        <w:t>:</w:t>
      </w:r>
      <w:r w:rsidR="006D73BD" w:rsidRPr="000A4BB8">
        <w:rPr>
          <w:rFonts w:ascii="Courier New" w:hAnsi="Courier New" w:cs="Courier New"/>
        </w:rPr>
        <w:t xml:space="preserve">s/old/new/g </w:t>
      </w:r>
      <w:r w:rsidR="006D73BD" w:rsidRPr="000A4BB8">
        <w:rPr>
          <w:rFonts w:ascii="Courier New" w:hAnsi="Courier New" w:cs="Courier New"/>
        </w:rPr>
        <w:t>用</w:t>
      </w:r>
      <w:r w:rsidR="006D73BD" w:rsidRPr="000A4BB8">
        <w:rPr>
          <w:rFonts w:ascii="Courier New" w:hAnsi="Courier New" w:cs="Courier New"/>
        </w:rPr>
        <w:t>new</w:t>
      </w:r>
      <w:r w:rsidR="006D73BD" w:rsidRPr="000A4BB8">
        <w:rPr>
          <w:rFonts w:ascii="Courier New" w:hAnsi="Courier New" w:cs="Courier New"/>
        </w:rPr>
        <w:t>替换</w:t>
      </w:r>
      <w:r w:rsidR="006D73BD" w:rsidRPr="000A4BB8">
        <w:rPr>
          <w:rFonts w:ascii="Courier New" w:hAnsi="Courier New" w:cs="Courier New"/>
        </w:rPr>
        <w:t>old</w:t>
      </w:r>
      <w:r w:rsidR="006D73BD" w:rsidRPr="000A4BB8">
        <w:rPr>
          <w:rFonts w:ascii="Courier New" w:hAnsi="Courier New" w:cs="Courier New"/>
        </w:rPr>
        <w:t>，替换当前行的所有匹配</w:t>
      </w:r>
    </w:p>
    <w:p w:rsidR="006D73BD" w:rsidRPr="000A4BB8" w:rsidRDefault="00FD7EAA" w:rsidP="006D73BD">
      <w:pPr>
        <w:jc w:val="left"/>
        <w:rPr>
          <w:rFonts w:ascii="Courier New" w:hAnsi="Courier New" w:cs="Courier New"/>
        </w:rPr>
      </w:pPr>
      <w:r w:rsidRPr="000A4BB8">
        <w:rPr>
          <w:rFonts w:ascii="Courier New" w:hAnsi="Courier New" w:cs="Courier New"/>
        </w:rPr>
        <w:t>:</w:t>
      </w:r>
      <w:r w:rsidR="006D73BD" w:rsidRPr="000A4BB8">
        <w:rPr>
          <w:rFonts w:ascii="Courier New" w:hAnsi="Courier New" w:cs="Courier New"/>
        </w:rPr>
        <w:t xml:space="preserve">%s/old/new/ </w:t>
      </w:r>
      <w:r w:rsidR="006D73BD" w:rsidRPr="000A4BB8">
        <w:rPr>
          <w:rFonts w:ascii="Courier New" w:hAnsi="Courier New" w:cs="Courier New"/>
        </w:rPr>
        <w:t>用</w:t>
      </w:r>
      <w:r w:rsidR="006D73BD" w:rsidRPr="000A4BB8">
        <w:rPr>
          <w:rFonts w:ascii="Courier New" w:hAnsi="Courier New" w:cs="Courier New"/>
        </w:rPr>
        <w:t>new</w:t>
      </w:r>
      <w:r w:rsidR="006D73BD" w:rsidRPr="000A4BB8">
        <w:rPr>
          <w:rFonts w:ascii="Courier New" w:hAnsi="Courier New" w:cs="Courier New"/>
        </w:rPr>
        <w:t>替换</w:t>
      </w:r>
      <w:r w:rsidR="006D73BD" w:rsidRPr="000A4BB8">
        <w:rPr>
          <w:rFonts w:ascii="Courier New" w:hAnsi="Courier New" w:cs="Courier New"/>
        </w:rPr>
        <w:t>old</w:t>
      </w:r>
      <w:r w:rsidR="006D73BD" w:rsidRPr="000A4BB8">
        <w:rPr>
          <w:rFonts w:ascii="Courier New" w:hAnsi="Courier New" w:cs="Courier New"/>
        </w:rPr>
        <w:t>，替换所有行的第一个匹配</w:t>
      </w:r>
    </w:p>
    <w:p w:rsidR="006D73BD" w:rsidRPr="000A4BB8" w:rsidRDefault="00FD7EAA" w:rsidP="006D73BD">
      <w:pPr>
        <w:jc w:val="left"/>
        <w:rPr>
          <w:rFonts w:ascii="Courier New" w:hAnsi="Courier New" w:cs="Courier New"/>
        </w:rPr>
      </w:pPr>
      <w:r w:rsidRPr="000A4BB8">
        <w:rPr>
          <w:rFonts w:ascii="Courier New" w:hAnsi="Courier New" w:cs="Courier New"/>
        </w:rPr>
        <w:t>:</w:t>
      </w:r>
      <w:r w:rsidR="006D73BD" w:rsidRPr="000A4BB8">
        <w:rPr>
          <w:rFonts w:ascii="Courier New" w:hAnsi="Courier New" w:cs="Courier New"/>
        </w:rPr>
        <w:t xml:space="preserve">%s/old/new/g </w:t>
      </w:r>
      <w:r w:rsidR="006D73BD" w:rsidRPr="000A4BB8">
        <w:rPr>
          <w:rFonts w:ascii="Courier New" w:hAnsi="Courier New" w:cs="Courier New"/>
        </w:rPr>
        <w:t>用</w:t>
      </w:r>
      <w:r w:rsidR="006D73BD" w:rsidRPr="000A4BB8">
        <w:rPr>
          <w:rFonts w:ascii="Courier New" w:hAnsi="Courier New" w:cs="Courier New"/>
        </w:rPr>
        <w:t>new</w:t>
      </w:r>
      <w:r w:rsidR="006D73BD" w:rsidRPr="000A4BB8">
        <w:rPr>
          <w:rFonts w:ascii="Courier New" w:hAnsi="Courier New" w:cs="Courier New"/>
        </w:rPr>
        <w:t>替换</w:t>
      </w:r>
      <w:r w:rsidR="006D73BD" w:rsidRPr="000A4BB8">
        <w:rPr>
          <w:rFonts w:ascii="Courier New" w:hAnsi="Courier New" w:cs="Courier New"/>
        </w:rPr>
        <w:t>old</w:t>
      </w:r>
      <w:r w:rsidR="006D73BD" w:rsidRPr="000A4BB8">
        <w:rPr>
          <w:rFonts w:ascii="Courier New" w:hAnsi="Courier New" w:cs="Courier New"/>
        </w:rPr>
        <w:t>，替换整个文件的所有匹配</w:t>
      </w:r>
    </w:p>
    <w:p w:rsidR="006D73BD" w:rsidRPr="000A4BB8" w:rsidRDefault="006D73BD" w:rsidP="00CB2D94">
      <w:pPr>
        <w:jc w:val="left"/>
        <w:rPr>
          <w:rFonts w:ascii="Courier New" w:hAnsi="Courier New" w:cs="Courier New"/>
        </w:rPr>
      </w:pPr>
    </w:p>
    <w:p w:rsidR="006D73BD" w:rsidRPr="000A4BB8" w:rsidRDefault="006D73BD" w:rsidP="00CB2D94">
      <w:pPr>
        <w:jc w:val="left"/>
        <w:rPr>
          <w:rFonts w:ascii="Courier New" w:hAnsi="Courier New" w:cs="Courier New"/>
        </w:rPr>
      </w:pPr>
    </w:p>
    <w:p w:rsidR="006D73BD" w:rsidRPr="000A4BB8" w:rsidRDefault="006D73BD" w:rsidP="00CB2D94">
      <w:pPr>
        <w:jc w:val="left"/>
        <w:rPr>
          <w:rFonts w:ascii="Courier New" w:hAnsi="Courier New" w:cs="Courier New"/>
        </w:rPr>
      </w:pPr>
      <w:r w:rsidRPr="000A4BB8">
        <w:rPr>
          <w:rFonts w:ascii="Courier New" w:hAnsi="Courier New" w:cs="Courier New"/>
        </w:rPr>
        <w:t>4</w:t>
      </w:r>
      <w:r w:rsidRPr="000A4BB8">
        <w:rPr>
          <w:rFonts w:ascii="Courier New" w:hAnsi="Courier New" w:cs="Courier New"/>
        </w:rPr>
        <w:t>）查找</w:t>
      </w:r>
    </w:p>
    <w:p w:rsidR="009B15D5" w:rsidRPr="000A4BB8" w:rsidRDefault="00563325" w:rsidP="00CB2D94">
      <w:pPr>
        <w:jc w:val="left"/>
        <w:rPr>
          <w:rFonts w:ascii="Courier New" w:hAnsi="Courier New" w:cs="Courier New"/>
        </w:rPr>
      </w:pPr>
      <w:r w:rsidRPr="000A4BB8">
        <w:rPr>
          <w:rFonts w:ascii="Courier New" w:hAnsi="Courier New" w:cs="Courier New"/>
        </w:rPr>
        <w:t>/</w:t>
      </w:r>
      <w:r w:rsidRPr="000A4BB8">
        <w:rPr>
          <w:rFonts w:ascii="Courier New" w:hAnsi="Courier New" w:cs="Courier New"/>
        </w:rPr>
        <w:t>文本</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搜索指定文本，高亮显示</w:t>
      </w:r>
      <w:r w:rsidR="006D73BD" w:rsidRPr="000A4BB8">
        <w:rPr>
          <w:rFonts w:ascii="Courier New" w:hAnsi="Courier New" w:cs="Courier New"/>
        </w:rPr>
        <w:t>，按</w:t>
      </w:r>
      <w:r w:rsidR="006D73BD" w:rsidRPr="000A4BB8">
        <w:rPr>
          <w:rFonts w:ascii="Courier New" w:hAnsi="Courier New" w:cs="Courier New"/>
        </w:rPr>
        <w:t>n</w:t>
      </w:r>
      <w:r w:rsidR="006D73BD" w:rsidRPr="000A4BB8">
        <w:rPr>
          <w:rFonts w:ascii="Courier New" w:hAnsi="Courier New" w:cs="Courier New"/>
        </w:rPr>
        <w:t>显示下一个，按</w:t>
      </w:r>
      <w:r w:rsidR="006D73BD" w:rsidRPr="000A4BB8">
        <w:rPr>
          <w:rFonts w:ascii="Courier New" w:hAnsi="Courier New" w:cs="Courier New"/>
        </w:rPr>
        <w:t>N</w:t>
      </w:r>
      <w:r w:rsidR="006D73BD" w:rsidRPr="000A4BB8">
        <w:rPr>
          <w:rFonts w:ascii="Courier New" w:hAnsi="Courier New" w:cs="Courier New"/>
        </w:rPr>
        <w:t>显示前一个</w:t>
      </w:r>
    </w:p>
    <w:p w:rsidR="006D73BD" w:rsidRPr="000A4BB8" w:rsidRDefault="0027192D" w:rsidP="00CB2D94">
      <w:pPr>
        <w:jc w:val="left"/>
        <w:rPr>
          <w:rFonts w:ascii="Courier New" w:hAnsi="Courier New" w:cs="Courier New"/>
        </w:rPr>
      </w:pPr>
      <w:r>
        <w:rPr>
          <w:rFonts w:ascii="Courier New" w:hAnsi="Courier New" w:cs="Courier New" w:hint="eastAsia"/>
        </w:rPr>
        <w:t>:</w:t>
      </w:r>
      <w:r>
        <w:rPr>
          <w:rFonts w:ascii="Courier New" w:hAnsi="Courier New" w:cs="Courier New" w:hint="eastAsia"/>
        </w:rPr>
        <w:t>整数</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快捷跳转到指定行</w:t>
      </w:r>
    </w:p>
    <w:bookmarkEnd w:id="11"/>
    <w:bookmarkEnd w:id="12"/>
    <w:p w:rsidR="00F23185" w:rsidRPr="000A4BB8" w:rsidRDefault="00F23185" w:rsidP="00CB2D94">
      <w:pPr>
        <w:jc w:val="left"/>
        <w:rPr>
          <w:rFonts w:ascii="Courier New" w:hAnsi="Courier New" w:cs="Courier New"/>
        </w:rPr>
      </w:pPr>
    </w:p>
    <w:p w:rsidR="00CB2D94" w:rsidRPr="000A4BB8" w:rsidRDefault="00CB2D94" w:rsidP="007A76D5">
      <w:pPr>
        <w:pStyle w:val="3"/>
        <w:rPr>
          <w:rFonts w:ascii="Courier New" w:hAnsi="Courier New" w:cs="Courier New"/>
        </w:rPr>
      </w:pPr>
      <w:r w:rsidRPr="000A4BB8">
        <w:rPr>
          <w:rFonts w:ascii="Courier New" w:hAnsi="Courier New" w:cs="Courier New"/>
        </w:rPr>
        <w:t>命令模式</w:t>
      </w:r>
    </w:p>
    <w:p w:rsidR="003C4EC2" w:rsidRPr="000A4BB8" w:rsidRDefault="003C4EC2" w:rsidP="003C4EC2">
      <w:pPr>
        <w:rPr>
          <w:rFonts w:ascii="Courier New" w:hAnsi="Courier New" w:cs="Courier New"/>
        </w:rPr>
      </w:pPr>
      <w:r w:rsidRPr="000A4BB8">
        <w:rPr>
          <w:rFonts w:ascii="Courier New" w:hAnsi="Courier New" w:cs="Courier New"/>
        </w:rPr>
        <w:t>dd</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00C51C81" w:rsidRPr="000A4BB8">
        <w:rPr>
          <w:rFonts w:ascii="Courier New" w:hAnsi="Courier New" w:cs="Courier New"/>
        </w:rPr>
        <w:t>剪切</w:t>
      </w:r>
      <w:r w:rsidRPr="000A4BB8">
        <w:rPr>
          <w:rFonts w:ascii="Courier New" w:hAnsi="Courier New" w:cs="Courier New"/>
        </w:rPr>
        <w:t>当前行</w:t>
      </w:r>
    </w:p>
    <w:p w:rsidR="003C4EC2" w:rsidRPr="000A4BB8" w:rsidRDefault="003C4EC2" w:rsidP="003C4EC2">
      <w:pPr>
        <w:rPr>
          <w:rFonts w:ascii="Courier New" w:hAnsi="Courier New" w:cs="Courier New"/>
        </w:rPr>
      </w:pPr>
      <w:r w:rsidRPr="000A4BB8">
        <w:rPr>
          <w:rFonts w:ascii="Courier New" w:hAnsi="Courier New" w:cs="Courier New"/>
        </w:rPr>
        <w:t>5dd</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00C51C81" w:rsidRPr="000A4BB8">
        <w:rPr>
          <w:rFonts w:ascii="Courier New" w:hAnsi="Courier New" w:cs="Courier New"/>
        </w:rPr>
        <w:t>剪切</w:t>
      </w:r>
      <w:r w:rsidRPr="000A4BB8">
        <w:rPr>
          <w:rFonts w:ascii="Courier New" w:hAnsi="Courier New" w:cs="Courier New"/>
        </w:rPr>
        <w:t>光标</w:t>
      </w:r>
      <w:r w:rsidR="00B03DF2" w:rsidRPr="000A4BB8">
        <w:rPr>
          <w:rFonts w:ascii="Courier New" w:hAnsi="Courier New" w:cs="Courier New"/>
        </w:rPr>
        <w:t>及下面共</w:t>
      </w:r>
      <w:r w:rsidRPr="000A4BB8">
        <w:rPr>
          <w:rFonts w:ascii="Courier New" w:hAnsi="Courier New" w:cs="Courier New"/>
        </w:rPr>
        <w:t>5</w:t>
      </w:r>
      <w:r w:rsidRPr="000A4BB8">
        <w:rPr>
          <w:rFonts w:ascii="Courier New" w:hAnsi="Courier New" w:cs="Courier New"/>
        </w:rPr>
        <w:t>行</w:t>
      </w:r>
    </w:p>
    <w:p w:rsidR="007A76D5" w:rsidRPr="000A4BB8" w:rsidRDefault="007A76D5" w:rsidP="00CB2D94">
      <w:pPr>
        <w:jc w:val="left"/>
        <w:rPr>
          <w:rFonts w:ascii="Courier New" w:hAnsi="Courier New" w:cs="Courier New"/>
        </w:rPr>
      </w:pPr>
    </w:p>
    <w:p w:rsidR="003C4EC2" w:rsidRPr="000A4BB8" w:rsidRDefault="00B03DF2" w:rsidP="00CB2D94">
      <w:pPr>
        <w:jc w:val="left"/>
        <w:rPr>
          <w:rFonts w:ascii="Courier New" w:hAnsi="Courier New" w:cs="Courier New"/>
        </w:rPr>
      </w:pPr>
      <w:r w:rsidRPr="000A4BB8">
        <w:rPr>
          <w:rFonts w:ascii="Courier New" w:hAnsi="Courier New" w:cs="Courier New"/>
        </w:rPr>
        <w:t>yy</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复制光标所在行</w:t>
      </w:r>
    </w:p>
    <w:p w:rsidR="00B03DF2" w:rsidRPr="000A4BB8" w:rsidRDefault="00B03DF2" w:rsidP="00CB2D94">
      <w:pPr>
        <w:jc w:val="left"/>
        <w:rPr>
          <w:rFonts w:ascii="Courier New" w:hAnsi="Courier New" w:cs="Courier New"/>
        </w:rPr>
      </w:pPr>
      <w:r w:rsidRPr="000A4BB8">
        <w:rPr>
          <w:rFonts w:ascii="Courier New" w:hAnsi="Courier New" w:cs="Courier New"/>
        </w:rPr>
        <w:t>5yy</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复制光标及下面共</w:t>
      </w:r>
      <w:r w:rsidRPr="000A4BB8">
        <w:rPr>
          <w:rFonts w:ascii="Courier New" w:hAnsi="Courier New" w:cs="Courier New"/>
        </w:rPr>
        <w:t>5</w:t>
      </w:r>
      <w:r w:rsidRPr="000A4BB8">
        <w:rPr>
          <w:rFonts w:ascii="Courier New" w:hAnsi="Courier New" w:cs="Courier New"/>
        </w:rPr>
        <w:t>行</w:t>
      </w:r>
    </w:p>
    <w:p w:rsidR="007A76D5" w:rsidRPr="000A4BB8" w:rsidRDefault="007A76D5" w:rsidP="00CB2D94">
      <w:pPr>
        <w:jc w:val="left"/>
        <w:rPr>
          <w:rFonts w:ascii="Courier New" w:hAnsi="Courier New" w:cs="Courier New"/>
        </w:rPr>
      </w:pPr>
    </w:p>
    <w:p w:rsidR="00B03DF2" w:rsidRPr="000A4BB8" w:rsidRDefault="00B03DF2" w:rsidP="00CB2D94">
      <w:pPr>
        <w:jc w:val="left"/>
        <w:rPr>
          <w:rFonts w:ascii="Courier New" w:hAnsi="Courier New" w:cs="Courier New"/>
        </w:rPr>
      </w:pPr>
      <w:r w:rsidRPr="000A4BB8">
        <w:rPr>
          <w:rFonts w:ascii="Courier New" w:hAnsi="Courier New" w:cs="Courier New"/>
        </w:rPr>
        <w:t>p</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00C51C81" w:rsidRPr="000A4BB8">
        <w:rPr>
          <w:rFonts w:ascii="Courier New" w:hAnsi="Courier New" w:cs="Courier New"/>
        </w:rPr>
        <w:t>将之前</w:t>
      </w:r>
      <w:r w:rsidR="00C51C81" w:rsidRPr="000A4BB8">
        <w:rPr>
          <w:rFonts w:ascii="Courier New" w:hAnsi="Courier New" w:cs="Courier New"/>
        </w:rPr>
        <w:t>dd</w:t>
      </w:r>
      <w:r w:rsidR="00C51C81" w:rsidRPr="000A4BB8">
        <w:rPr>
          <w:rFonts w:ascii="Courier New" w:hAnsi="Courier New" w:cs="Courier New"/>
        </w:rPr>
        <w:t>或</w:t>
      </w:r>
      <w:r w:rsidR="00C51C81" w:rsidRPr="000A4BB8">
        <w:rPr>
          <w:rFonts w:ascii="Courier New" w:hAnsi="Courier New" w:cs="Courier New"/>
        </w:rPr>
        <w:t>yy</w:t>
      </w:r>
      <w:r w:rsidR="00C51C81" w:rsidRPr="000A4BB8">
        <w:rPr>
          <w:rFonts w:ascii="Courier New" w:hAnsi="Courier New" w:cs="Courier New"/>
        </w:rPr>
        <w:t>的</w:t>
      </w:r>
      <w:r w:rsidRPr="000A4BB8">
        <w:rPr>
          <w:rFonts w:ascii="Courier New" w:hAnsi="Courier New" w:cs="Courier New"/>
        </w:rPr>
        <w:t>数据</w:t>
      </w:r>
      <w:r w:rsidR="00C51C81" w:rsidRPr="000A4BB8">
        <w:rPr>
          <w:rFonts w:ascii="Courier New" w:hAnsi="Courier New" w:cs="Courier New"/>
        </w:rPr>
        <w:t>粘贴</w:t>
      </w:r>
      <w:r w:rsidRPr="000A4BB8">
        <w:rPr>
          <w:rFonts w:ascii="Courier New" w:hAnsi="Courier New" w:cs="Courier New"/>
        </w:rPr>
        <w:t>到光标位置</w:t>
      </w:r>
    </w:p>
    <w:p w:rsidR="007A76D5" w:rsidRPr="000A4BB8" w:rsidRDefault="007A76D5" w:rsidP="00CB2D94">
      <w:pPr>
        <w:jc w:val="left"/>
        <w:rPr>
          <w:rFonts w:ascii="Courier New" w:hAnsi="Courier New" w:cs="Courier New"/>
        </w:rPr>
      </w:pPr>
    </w:p>
    <w:p w:rsidR="00C51C81" w:rsidRPr="000A4BB8" w:rsidRDefault="00C51C81" w:rsidP="00CB2D94">
      <w:pPr>
        <w:jc w:val="left"/>
        <w:rPr>
          <w:rFonts w:ascii="Courier New" w:hAnsi="Courier New" w:cs="Courier New"/>
        </w:rPr>
      </w:pPr>
      <w:r w:rsidRPr="000A4BB8">
        <w:rPr>
          <w:rFonts w:ascii="Courier New" w:hAnsi="Courier New" w:cs="Courier New"/>
        </w:rPr>
        <w:t>R</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进入替换模式，输入的任何数据都直接替换光标所在位置数据</w:t>
      </w:r>
    </w:p>
    <w:p w:rsidR="00C51C81" w:rsidRPr="000A4BB8" w:rsidRDefault="00C51C81" w:rsidP="00CB2D94">
      <w:pPr>
        <w:jc w:val="left"/>
        <w:rPr>
          <w:rFonts w:ascii="Courier New" w:hAnsi="Courier New" w:cs="Courier New"/>
        </w:rPr>
      </w:pPr>
    </w:p>
    <w:p w:rsidR="00C51C81" w:rsidRPr="000A4BB8" w:rsidRDefault="00C51C81" w:rsidP="00CB2D94">
      <w:pPr>
        <w:jc w:val="left"/>
        <w:rPr>
          <w:rFonts w:ascii="Courier New" w:hAnsi="Courier New" w:cs="Courier New"/>
        </w:rPr>
      </w:pPr>
    </w:p>
    <w:p w:rsidR="00C51C81" w:rsidRPr="000A4BB8" w:rsidRDefault="00C51C81" w:rsidP="00CB2D94">
      <w:pPr>
        <w:jc w:val="left"/>
        <w:rPr>
          <w:rFonts w:ascii="Courier New" w:hAnsi="Courier New" w:cs="Courier New"/>
        </w:rPr>
      </w:pPr>
    </w:p>
    <w:p w:rsidR="00CB2D94" w:rsidRPr="000A4BB8" w:rsidRDefault="00CB2D94" w:rsidP="00ED113B">
      <w:pPr>
        <w:pStyle w:val="2"/>
        <w:jc w:val="left"/>
        <w:rPr>
          <w:rFonts w:ascii="Courier New" w:hAnsi="Courier New" w:cs="Courier New"/>
        </w:rPr>
      </w:pPr>
      <w:r w:rsidRPr="000A4BB8">
        <w:rPr>
          <w:rFonts w:ascii="Courier New" w:hAnsi="Courier New" w:cs="Courier New"/>
        </w:rPr>
        <w:t>组合命令</w:t>
      </w:r>
    </w:p>
    <w:p w:rsidR="00ED113B" w:rsidRPr="000A4BB8" w:rsidRDefault="00BF3EE7" w:rsidP="00CB2D94">
      <w:pPr>
        <w:jc w:val="left"/>
        <w:rPr>
          <w:rFonts w:ascii="Courier New" w:hAnsi="Courier New" w:cs="Courier New"/>
        </w:rPr>
      </w:pPr>
      <w:r w:rsidRPr="000A4BB8">
        <w:rPr>
          <w:rFonts w:ascii="Courier New" w:hAnsi="Courier New" w:cs="Courier New"/>
        </w:rPr>
        <w:t>Linux</w:t>
      </w:r>
      <w:r w:rsidRPr="000A4BB8">
        <w:rPr>
          <w:rFonts w:ascii="Courier New" w:hAnsi="Courier New" w:cs="Courier New"/>
        </w:rPr>
        <w:t>中的命令组合后，可以产生</w:t>
      </w:r>
      <w:r w:rsidR="00905CB3">
        <w:rPr>
          <w:rFonts w:ascii="Courier New" w:hAnsi="Courier New" w:cs="Courier New"/>
        </w:rPr>
        <w:t>神奇</w:t>
      </w:r>
      <w:r w:rsidRPr="000A4BB8">
        <w:rPr>
          <w:rFonts w:ascii="Courier New" w:hAnsi="Courier New" w:cs="Courier New"/>
        </w:rPr>
        <w:t>的效果</w:t>
      </w:r>
      <w:r w:rsidRPr="000A4BB8">
        <w:rPr>
          <w:rFonts w:ascii="Courier New" w:hAnsi="Courier New" w:cs="Courier New"/>
        </w:rPr>
        <w:t>!</w:t>
      </w:r>
    </w:p>
    <w:p w:rsidR="00BF3EE7" w:rsidRPr="000A4BB8" w:rsidRDefault="00BF3EE7" w:rsidP="00CB2D94">
      <w:pPr>
        <w:jc w:val="left"/>
        <w:rPr>
          <w:rFonts w:ascii="Courier New" w:hAnsi="Courier New" w:cs="Courier New"/>
        </w:rPr>
      </w:pPr>
    </w:p>
    <w:p w:rsidR="00CB2D94" w:rsidRPr="000A4BB8" w:rsidRDefault="00C67EAC" w:rsidP="00ED113B">
      <w:pPr>
        <w:pStyle w:val="3"/>
        <w:ind w:left="425" w:hanging="425"/>
        <w:jc w:val="left"/>
        <w:rPr>
          <w:rFonts w:ascii="Courier New" w:hAnsi="Courier New" w:cs="Courier New"/>
        </w:rPr>
      </w:pPr>
      <w:r w:rsidRPr="000A4BB8">
        <w:rPr>
          <w:rFonts w:ascii="Courier New" w:hAnsi="Courier New" w:cs="Courier New"/>
        </w:rPr>
        <w:t>重定向输出</w:t>
      </w:r>
      <w:r w:rsidR="00D530CA" w:rsidRPr="000A4BB8">
        <w:rPr>
          <w:rFonts w:ascii="Courier New" w:hAnsi="Courier New" w:cs="Courier New"/>
        </w:rPr>
        <w:t>&gt;</w:t>
      </w:r>
      <w:r w:rsidR="00D530CA" w:rsidRPr="000A4BB8">
        <w:rPr>
          <w:rFonts w:ascii="Courier New" w:hAnsi="Courier New" w:cs="Courier New"/>
        </w:rPr>
        <w:t>和</w:t>
      </w:r>
      <w:r w:rsidR="00D530CA" w:rsidRPr="000A4BB8">
        <w:rPr>
          <w:rFonts w:ascii="Courier New" w:hAnsi="Courier New" w:cs="Courier New"/>
        </w:rPr>
        <w:t>&gt;&gt;</w:t>
      </w:r>
    </w:p>
    <w:p w:rsidR="00ED113B" w:rsidRPr="000A4BB8" w:rsidRDefault="00C67EAC" w:rsidP="00CB2D94">
      <w:pPr>
        <w:jc w:val="left"/>
        <w:rPr>
          <w:rFonts w:ascii="Courier New" w:hAnsi="Courier New" w:cs="Courier New"/>
        </w:rPr>
      </w:pPr>
      <w:r w:rsidRPr="000A4BB8">
        <w:rPr>
          <w:rFonts w:ascii="Courier New" w:hAnsi="Courier New" w:cs="Courier New"/>
          <w:noProof/>
        </w:rPr>
        <w:drawing>
          <wp:inline distT="0" distB="0" distL="0" distR="0" wp14:anchorId="1BDED3AC" wp14:editId="4E6B3A5C">
            <wp:extent cx="7458075" cy="2990850"/>
            <wp:effectExtent l="0" t="0" r="9525" b="0"/>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58075" cy="2990850"/>
                    </a:xfrm>
                    <a:prstGeom prst="rect">
                      <a:avLst/>
                    </a:prstGeom>
                  </pic:spPr>
                </pic:pic>
              </a:graphicData>
            </a:graphic>
          </wp:inline>
        </w:drawing>
      </w:r>
    </w:p>
    <w:p w:rsidR="00E210AB" w:rsidRPr="000A4BB8" w:rsidRDefault="00E210AB" w:rsidP="00CB2D94">
      <w:pPr>
        <w:jc w:val="left"/>
        <w:rPr>
          <w:rFonts w:ascii="Courier New" w:hAnsi="Courier New" w:cs="Courier New"/>
        </w:rPr>
      </w:pPr>
    </w:p>
    <w:p w:rsidR="00994D3F" w:rsidRPr="000A4BB8" w:rsidRDefault="00994D3F" w:rsidP="00CB2D94">
      <w:pPr>
        <w:jc w:val="left"/>
        <w:rPr>
          <w:rFonts w:ascii="Courier New" w:hAnsi="Courier New" w:cs="Courier New"/>
        </w:rPr>
      </w:pPr>
    </w:p>
    <w:p w:rsidR="00994D3F" w:rsidRPr="000A4BB8" w:rsidRDefault="00994D3F" w:rsidP="00994D3F">
      <w:pPr>
        <w:pStyle w:val="3"/>
        <w:rPr>
          <w:rFonts w:ascii="Courier New" w:hAnsi="Courier New" w:cs="Courier New"/>
        </w:rPr>
      </w:pPr>
      <w:r w:rsidRPr="000A4BB8">
        <w:rPr>
          <w:rFonts w:ascii="Courier New" w:hAnsi="Courier New" w:cs="Courier New"/>
        </w:rPr>
        <w:t>管道</w:t>
      </w:r>
      <w:r w:rsidR="00D51DDA" w:rsidRPr="000A4BB8">
        <w:rPr>
          <w:rFonts w:ascii="Courier New" w:hAnsi="Courier New" w:cs="Courier New"/>
        </w:rPr>
        <w:t xml:space="preserve"> “|”</w:t>
      </w:r>
    </w:p>
    <w:p w:rsidR="00E210AB" w:rsidRPr="000A4BB8" w:rsidRDefault="005B6F4D" w:rsidP="00CB2D94">
      <w:pPr>
        <w:jc w:val="left"/>
        <w:rPr>
          <w:rFonts w:ascii="Courier New" w:hAnsi="Courier New" w:cs="Courier New"/>
        </w:rPr>
      </w:pPr>
      <w:r w:rsidRPr="000A4BB8">
        <w:rPr>
          <w:rFonts w:ascii="Courier New" w:hAnsi="Courier New" w:cs="Courier New"/>
          <w:noProof/>
        </w:rPr>
        <w:drawing>
          <wp:inline distT="0" distB="0" distL="0" distR="0" wp14:anchorId="7ACE4A26" wp14:editId="56FF8552">
            <wp:extent cx="7839075" cy="3295650"/>
            <wp:effectExtent l="0" t="0" r="9525"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839075" cy="3295650"/>
                    </a:xfrm>
                    <a:prstGeom prst="rect">
                      <a:avLst/>
                    </a:prstGeom>
                  </pic:spPr>
                </pic:pic>
              </a:graphicData>
            </a:graphic>
          </wp:inline>
        </w:drawing>
      </w:r>
    </w:p>
    <w:p w:rsidR="00994D3F" w:rsidRPr="000A4BB8" w:rsidRDefault="00994D3F" w:rsidP="00CB2D94">
      <w:pPr>
        <w:jc w:val="left"/>
        <w:rPr>
          <w:rFonts w:ascii="Courier New" w:hAnsi="Courier New" w:cs="Courier New"/>
        </w:rPr>
      </w:pPr>
    </w:p>
    <w:p w:rsidR="009C0D44" w:rsidRPr="000A4BB8" w:rsidRDefault="009C0D44" w:rsidP="00CB2D94">
      <w:pPr>
        <w:jc w:val="left"/>
        <w:rPr>
          <w:rFonts w:ascii="Courier New" w:hAnsi="Courier New" w:cs="Courier New"/>
        </w:rPr>
      </w:pPr>
    </w:p>
    <w:p w:rsidR="004B1CF0" w:rsidRPr="000A4BB8" w:rsidRDefault="004B1CF0" w:rsidP="00CB2D94">
      <w:pPr>
        <w:jc w:val="left"/>
        <w:rPr>
          <w:rFonts w:ascii="Courier New" w:hAnsi="Courier New" w:cs="Courier New"/>
        </w:rPr>
      </w:pPr>
    </w:p>
    <w:p w:rsidR="00CB2D94" w:rsidRPr="000A4BB8" w:rsidRDefault="00CB2D94" w:rsidP="00ED113B">
      <w:pPr>
        <w:pStyle w:val="3"/>
        <w:ind w:left="425" w:hanging="425"/>
        <w:jc w:val="left"/>
        <w:rPr>
          <w:rFonts w:ascii="Courier New" w:hAnsi="Courier New" w:cs="Courier New"/>
        </w:rPr>
      </w:pPr>
      <w:r w:rsidRPr="000A4BB8">
        <w:rPr>
          <w:rFonts w:ascii="Courier New" w:hAnsi="Courier New" w:cs="Courier New"/>
        </w:rPr>
        <w:t>逻辑控制</w:t>
      </w:r>
      <w:r w:rsidRPr="000A4BB8">
        <w:rPr>
          <w:rFonts w:ascii="Courier New" w:hAnsi="Courier New" w:cs="Courier New"/>
        </w:rPr>
        <w:t xml:space="preserve">&amp;&amp; </w:t>
      </w:r>
    </w:p>
    <w:p w:rsidR="00ED113B" w:rsidRPr="000A4BB8" w:rsidRDefault="00A7204A" w:rsidP="00CB2D94">
      <w:pPr>
        <w:jc w:val="left"/>
        <w:rPr>
          <w:rFonts w:ascii="Courier New" w:hAnsi="Courier New" w:cs="Courier New"/>
        </w:rPr>
      </w:pPr>
      <w:r w:rsidRPr="000A4BB8">
        <w:rPr>
          <w:rFonts w:ascii="Courier New" w:hAnsi="Courier New" w:cs="Courier New"/>
          <w:noProof/>
        </w:rPr>
        <w:drawing>
          <wp:inline distT="0" distB="0" distL="0" distR="0" wp14:anchorId="0DF0675D" wp14:editId="30F278CB">
            <wp:extent cx="6400800" cy="26860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2686050"/>
                    </a:xfrm>
                    <a:prstGeom prst="rect">
                      <a:avLst/>
                    </a:prstGeom>
                  </pic:spPr>
                </pic:pic>
              </a:graphicData>
            </a:graphic>
          </wp:inline>
        </w:drawing>
      </w:r>
    </w:p>
    <w:p w:rsidR="00A7204A" w:rsidRPr="000A4BB8" w:rsidRDefault="00A7204A" w:rsidP="00CB2D94">
      <w:pPr>
        <w:jc w:val="left"/>
        <w:rPr>
          <w:rFonts w:ascii="Courier New" w:hAnsi="Courier New" w:cs="Courier New"/>
        </w:rPr>
      </w:pPr>
    </w:p>
    <w:p w:rsidR="00A7204A" w:rsidRPr="000A4BB8" w:rsidRDefault="005A5882" w:rsidP="00CB2D94">
      <w:pPr>
        <w:jc w:val="left"/>
        <w:rPr>
          <w:rFonts w:ascii="Courier New" w:hAnsi="Courier New" w:cs="Courier New"/>
        </w:rPr>
      </w:pPr>
      <w:r w:rsidRPr="000A4BB8">
        <w:rPr>
          <w:rFonts w:ascii="Courier New" w:hAnsi="Courier New" w:cs="Courier New"/>
        </w:rPr>
        <w:t>这个经常把一些命令组合使用，比如我们在启动</w:t>
      </w:r>
      <w:r w:rsidRPr="000A4BB8">
        <w:rPr>
          <w:rFonts w:ascii="Courier New" w:hAnsi="Courier New" w:cs="Courier New"/>
        </w:rPr>
        <w:t>tomcat</w:t>
      </w:r>
      <w:r w:rsidRPr="000A4BB8">
        <w:rPr>
          <w:rFonts w:ascii="Courier New" w:hAnsi="Courier New" w:cs="Courier New"/>
        </w:rPr>
        <w:t>后，再用</w:t>
      </w:r>
      <w:r w:rsidRPr="000A4BB8">
        <w:rPr>
          <w:rFonts w:ascii="Courier New" w:hAnsi="Courier New" w:cs="Courier New"/>
        </w:rPr>
        <w:t>tail</w:t>
      </w:r>
      <w:r w:rsidRPr="000A4BB8">
        <w:rPr>
          <w:rFonts w:ascii="Courier New" w:hAnsi="Courier New" w:cs="Courier New"/>
        </w:rPr>
        <w:t>命令查看日志。如果启动失败，则不查看</w:t>
      </w:r>
    </w:p>
    <w:p w:rsidR="00A7204A" w:rsidRDefault="009C0D44" w:rsidP="00CB2D94">
      <w:pPr>
        <w:jc w:val="left"/>
        <w:rPr>
          <w:rFonts w:ascii="Courier New" w:hAnsi="Courier New" w:cs="Courier New"/>
        </w:rPr>
      </w:pPr>
      <w:r>
        <w:rPr>
          <w:rFonts w:ascii="Courier New" w:hAnsi="Courier New" w:cs="Courier New" w:hint="eastAsia"/>
        </w:rPr>
        <w:t>./startup.sh &amp;&amp; tail -50f ../logs/catalina.out</w:t>
      </w:r>
    </w:p>
    <w:p w:rsidR="009C0D44" w:rsidRDefault="009C0D44" w:rsidP="00CB2D94">
      <w:pPr>
        <w:jc w:val="left"/>
        <w:rPr>
          <w:rFonts w:ascii="Courier New" w:hAnsi="Courier New" w:cs="Courier New"/>
        </w:rPr>
      </w:pPr>
    </w:p>
    <w:p w:rsidR="004F335A" w:rsidRDefault="004F335A" w:rsidP="004F335A">
      <w:pPr>
        <w:jc w:val="left"/>
        <w:rPr>
          <w:rFonts w:ascii="Courier New" w:hAnsi="Courier New" w:cs="Courier New"/>
        </w:rPr>
      </w:pPr>
    </w:p>
    <w:p w:rsidR="00E53F82" w:rsidRDefault="00E53F82" w:rsidP="004F335A">
      <w:pPr>
        <w:jc w:val="left"/>
        <w:rPr>
          <w:rFonts w:ascii="Courier New" w:hAnsi="Courier New" w:cs="Courier New"/>
        </w:rPr>
      </w:pPr>
      <w:r>
        <w:rPr>
          <w:rFonts w:ascii="Courier New" w:hAnsi="Courier New" w:cs="Courier New" w:hint="eastAsia"/>
        </w:rPr>
        <w:t>***********************************************************************************</w:t>
      </w:r>
    </w:p>
    <w:p w:rsidR="00E53F82" w:rsidRPr="000A4BB8" w:rsidRDefault="00E53F82" w:rsidP="004F335A">
      <w:pPr>
        <w:jc w:val="left"/>
        <w:rPr>
          <w:rFonts w:ascii="Courier New" w:hAnsi="Courier New" w:cs="Courier New"/>
        </w:rPr>
      </w:pPr>
    </w:p>
    <w:p w:rsidR="004F335A" w:rsidRPr="000A4BB8" w:rsidRDefault="004F335A" w:rsidP="00D24A36">
      <w:pPr>
        <w:pStyle w:val="1"/>
      </w:pPr>
      <w:r w:rsidRPr="000A4BB8">
        <w:t>网络相关命令</w:t>
      </w:r>
    </w:p>
    <w:p w:rsidR="004F335A" w:rsidRPr="000A4BB8" w:rsidRDefault="004F335A" w:rsidP="004F335A">
      <w:pPr>
        <w:pStyle w:val="2"/>
        <w:numPr>
          <w:ilvl w:val="1"/>
          <w:numId w:val="1"/>
        </w:numPr>
      </w:pPr>
      <w:r w:rsidRPr="000A4BB8">
        <w:t>基本命令</w:t>
      </w:r>
    </w:p>
    <w:p w:rsidR="004F335A" w:rsidRPr="000A4BB8" w:rsidRDefault="004F335A" w:rsidP="004F335A">
      <w:pPr>
        <w:shd w:val="clear" w:color="auto" w:fill="F2F2F2" w:themeFill="background1" w:themeFillShade="F2"/>
        <w:rPr>
          <w:rFonts w:ascii="Courier New" w:eastAsia="宋体" w:hAnsi="Courier New" w:cs="Courier New"/>
          <w:color w:val="FF0000"/>
        </w:rPr>
      </w:pPr>
      <w:bookmarkStart w:id="13" w:name="OLE_LINK14"/>
      <w:bookmarkStart w:id="14" w:name="OLE_LINK15"/>
      <w:r w:rsidRPr="000A4BB8">
        <w:rPr>
          <w:rFonts w:ascii="Courier New" w:eastAsia="宋体" w:hAnsi="Courier New" w:cs="Courier New"/>
          <w:color w:val="FF0000"/>
        </w:rPr>
        <w:t xml:space="preserve">ifconfig  </w:t>
      </w:r>
      <w:r w:rsidRPr="000A4BB8">
        <w:rPr>
          <w:rFonts w:ascii="Courier New" w:eastAsia="宋体" w:hAnsi="Courier New" w:cs="Courier New"/>
          <w:color w:val="FF0000"/>
        </w:rPr>
        <w:t>显示或设置网络设备。</w:t>
      </w:r>
    </w:p>
    <w:p w:rsidR="004F335A" w:rsidRPr="000A4BB8" w:rsidRDefault="004F335A" w:rsidP="004F335A">
      <w:pPr>
        <w:shd w:val="clear" w:color="auto" w:fill="F2F2F2" w:themeFill="background1" w:themeFillShade="F2"/>
        <w:rPr>
          <w:rFonts w:ascii="Courier New" w:eastAsia="宋体" w:hAnsi="Courier New" w:cs="Courier New"/>
          <w:color w:val="FF0000"/>
        </w:rPr>
      </w:pP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color w:val="FF0000"/>
        </w:rPr>
        <w:t xml:space="preserve">ifconfig  </w:t>
      </w:r>
      <w:r w:rsidRPr="000A4BB8">
        <w:rPr>
          <w:rFonts w:ascii="Courier New" w:eastAsia="宋体" w:hAnsi="Courier New" w:cs="Courier New"/>
          <w:color w:val="FF0000"/>
        </w:rPr>
        <w:t>显示网络设备信息</w:t>
      </w:r>
    </w:p>
    <w:p w:rsidR="004F335A" w:rsidRPr="000A4BB8" w:rsidRDefault="004F335A" w:rsidP="004F335A">
      <w:pPr>
        <w:shd w:val="clear" w:color="auto" w:fill="F2F2F2" w:themeFill="background1" w:themeFillShade="F2"/>
        <w:rPr>
          <w:rFonts w:ascii="Courier New" w:eastAsia="宋体" w:hAnsi="Courier New" w:cs="Courier New"/>
          <w:color w:val="FF0000"/>
        </w:rPr>
      </w:pP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设置网卡状态：</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ifconfig eth0 up </w:t>
      </w:r>
      <w:r w:rsidRPr="000A4BB8">
        <w:rPr>
          <w:rFonts w:ascii="Courier New" w:eastAsia="宋体" w:hAnsi="Courier New" w:cs="Courier New"/>
        </w:rPr>
        <w:t>启用</w:t>
      </w:r>
      <w:r w:rsidRPr="000A4BB8">
        <w:rPr>
          <w:rFonts w:ascii="Courier New" w:eastAsia="宋体" w:hAnsi="Courier New" w:cs="Courier New"/>
        </w:rPr>
        <w:t>eth0</w:t>
      </w:r>
      <w:r w:rsidRPr="000A4BB8">
        <w:rPr>
          <w:rFonts w:ascii="Courier New" w:eastAsia="宋体" w:hAnsi="Courier New" w:cs="Courier New"/>
        </w:rPr>
        <w:t>网卡</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ifconfig eth0 down  </w:t>
      </w:r>
      <w:r w:rsidRPr="000A4BB8">
        <w:rPr>
          <w:rFonts w:ascii="Courier New" w:eastAsia="宋体" w:hAnsi="Courier New" w:cs="Courier New"/>
        </w:rPr>
        <w:t>停用</w:t>
      </w:r>
      <w:r w:rsidRPr="000A4BB8">
        <w:rPr>
          <w:rFonts w:ascii="Courier New" w:eastAsia="宋体" w:hAnsi="Courier New" w:cs="Courier New"/>
        </w:rPr>
        <w:t>eth0</w:t>
      </w:r>
      <w:r w:rsidRPr="000A4BB8">
        <w:rPr>
          <w:rFonts w:ascii="Courier New" w:eastAsia="宋体" w:hAnsi="Courier New" w:cs="Courier New"/>
        </w:rPr>
        <w:t>网卡</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简写格式：</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ifup eth0 </w:t>
      </w:r>
      <w:r w:rsidRPr="000A4BB8">
        <w:rPr>
          <w:rFonts w:ascii="Courier New" w:eastAsia="宋体" w:hAnsi="Courier New" w:cs="Courier New"/>
        </w:rPr>
        <w:t>启用</w:t>
      </w:r>
      <w:r w:rsidRPr="000A4BB8">
        <w:rPr>
          <w:rFonts w:ascii="Courier New" w:eastAsia="宋体" w:hAnsi="Courier New" w:cs="Courier New"/>
        </w:rPr>
        <w:t>eth0</w:t>
      </w:r>
      <w:r w:rsidRPr="000A4BB8">
        <w:rPr>
          <w:rFonts w:ascii="Courier New" w:eastAsia="宋体" w:hAnsi="Courier New" w:cs="Courier New"/>
        </w:rPr>
        <w:t>网卡</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ifdown eth0 </w:t>
      </w:r>
      <w:r w:rsidRPr="000A4BB8">
        <w:rPr>
          <w:rFonts w:ascii="Courier New" w:eastAsia="宋体" w:hAnsi="Courier New" w:cs="Courier New"/>
        </w:rPr>
        <w:t>停用</w:t>
      </w:r>
      <w:r w:rsidRPr="000A4BB8">
        <w:rPr>
          <w:rFonts w:ascii="Courier New" w:eastAsia="宋体" w:hAnsi="Courier New" w:cs="Courier New"/>
        </w:rPr>
        <w:t>eth0</w:t>
      </w:r>
      <w:r w:rsidRPr="000A4BB8">
        <w:rPr>
          <w:rFonts w:ascii="Courier New" w:eastAsia="宋体" w:hAnsi="Courier New" w:cs="Courier New"/>
        </w:rPr>
        <w:t>网卡</w:t>
      </w: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color w:val="FF0000"/>
        </w:rPr>
        <w:t xml:space="preserve">ping   </w:t>
      </w:r>
      <w:r w:rsidRPr="000A4BB8">
        <w:rPr>
          <w:rFonts w:ascii="Courier New" w:eastAsia="宋体" w:hAnsi="Courier New" w:cs="Courier New"/>
          <w:color w:val="FF0000"/>
        </w:rPr>
        <w:t>探测网络是否通畅。</w:t>
      </w: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color w:val="FF0000"/>
        </w:rPr>
        <w:t>ping 192.168.</w:t>
      </w:r>
      <w:r>
        <w:rPr>
          <w:rFonts w:ascii="Courier New" w:eastAsia="宋体" w:hAnsi="Courier New" w:cs="Courier New"/>
          <w:color w:val="FF0000"/>
        </w:rPr>
        <w:t>56</w:t>
      </w:r>
      <w:r w:rsidRPr="000A4BB8">
        <w:rPr>
          <w:rFonts w:ascii="Courier New" w:eastAsia="宋体" w:hAnsi="Courier New" w:cs="Courier New"/>
          <w:color w:val="FF0000"/>
        </w:rPr>
        <w:t>.1</w:t>
      </w:r>
    </w:p>
    <w:p w:rsidR="004F335A" w:rsidRPr="000A4BB8" w:rsidRDefault="004F335A" w:rsidP="004F335A">
      <w:pPr>
        <w:shd w:val="clear" w:color="auto" w:fill="F2F2F2" w:themeFill="background1" w:themeFillShade="F2"/>
        <w:rPr>
          <w:rFonts w:ascii="Courier New" w:eastAsia="宋体" w:hAnsi="Courier New" w:cs="Courier New"/>
          <w:color w:val="FF0000"/>
        </w:rPr>
      </w:pP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color w:val="FF0000"/>
        </w:rPr>
        <w:t xml:space="preserve">netstat </w:t>
      </w:r>
      <w:r w:rsidRPr="000A4BB8">
        <w:rPr>
          <w:rFonts w:ascii="Courier New" w:eastAsia="宋体" w:hAnsi="Courier New" w:cs="Courier New"/>
          <w:color w:val="FF0000"/>
        </w:rPr>
        <w:t>查看网络端口。</w:t>
      </w: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color w:val="FF0000"/>
        </w:rPr>
        <w:t xml:space="preserve">netstat -an | grep 3306 </w:t>
      </w:r>
      <w:r w:rsidRPr="000A4BB8">
        <w:rPr>
          <w:rFonts w:ascii="Courier New" w:eastAsia="宋体" w:hAnsi="Courier New" w:cs="Courier New"/>
          <w:color w:val="FF0000"/>
        </w:rPr>
        <w:t>查询</w:t>
      </w:r>
      <w:r w:rsidRPr="000A4BB8">
        <w:rPr>
          <w:rFonts w:ascii="Courier New" w:eastAsia="宋体" w:hAnsi="Courier New" w:cs="Courier New"/>
          <w:color w:val="FF0000"/>
        </w:rPr>
        <w:t>3306</w:t>
      </w:r>
      <w:r w:rsidRPr="000A4BB8">
        <w:rPr>
          <w:rFonts w:ascii="Courier New" w:eastAsia="宋体" w:hAnsi="Courier New" w:cs="Courier New"/>
          <w:color w:val="FF0000"/>
        </w:rPr>
        <w:t>端口占用情况</w:t>
      </w:r>
    </w:p>
    <w:bookmarkEnd w:id="13"/>
    <w:bookmarkEnd w:id="14"/>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eastAsia="宋体" w:hAnsi="Courier New" w:cs="Courier New"/>
        </w:rPr>
      </w:pPr>
      <w:bookmarkStart w:id="15" w:name="OLE_LINK16"/>
      <w:bookmarkStart w:id="16" w:name="OLE_LINK17"/>
      <w:r w:rsidRPr="000A4BB8">
        <w:rPr>
          <w:rFonts w:ascii="Courier New" w:eastAsia="宋体" w:hAnsi="Courier New" w:cs="Courier New"/>
        </w:rPr>
        <w:t>重启后都会失效</w:t>
      </w:r>
    </w:p>
    <w:bookmarkEnd w:id="15"/>
    <w:bookmarkEnd w:id="16"/>
    <w:p w:rsidR="004F335A" w:rsidRPr="000A4BB8" w:rsidRDefault="004F335A" w:rsidP="004F335A">
      <w:pPr>
        <w:jc w:val="left"/>
        <w:rPr>
          <w:rFonts w:ascii="Courier New" w:hAnsi="Courier New" w:cs="Courier New"/>
        </w:rPr>
      </w:pPr>
    </w:p>
    <w:p w:rsidR="004F335A" w:rsidRPr="000A4BB8" w:rsidRDefault="004F335A" w:rsidP="004F335A">
      <w:pPr>
        <w:pStyle w:val="2"/>
        <w:numPr>
          <w:ilvl w:val="1"/>
          <w:numId w:val="1"/>
        </w:numPr>
      </w:pPr>
      <w:r w:rsidRPr="000A4BB8">
        <w:t>修改网卡信息</w:t>
      </w:r>
    </w:p>
    <w:p w:rsidR="004F335A" w:rsidRPr="000A4BB8" w:rsidRDefault="004F335A" w:rsidP="004F335A">
      <w:pPr>
        <w:rPr>
          <w:rFonts w:ascii="Courier New" w:eastAsia="宋体" w:hAnsi="Courier New" w:cs="Courier New"/>
        </w:rPr>
      </w:pPr>
      <w:r w:rsidRPr="000A4BB8">
        <w:rPr>
          <w:rFonts w:ascii="Courier New" w:eastAsia="宋体" w:hAnsi="Courier New" w:cs="Courier New"/>
        </w:rPr>
        <w:t>1</w:t>
      </w:r>
      <w:r w:rsidRPr="000A4BB8">
        <w:rPr>
          <w:rFonts w:ascii="Courier New" w:eastAsia="宋体" w:hAnsi="Courier New" w:cs="Courier New"/>
        </w:rPr>
        <w:t>）</w:t>
      </w:r>
      <w:r w:rsidRPr="000A4BB8">
        <w:rPr>
          <w:rFonts w:ascii="Courier New" w:eastAsia="宋体" w:hAnsi="Courier New" w:cs="Courier New"/>
        </w:rPr>
        <w:t xml:space="preserve"> </w:t>
      </w:r>
      <w:r w:rsidRPr="000A4BB8">
        <w:rPr>
          <w:rFonts w:ascii="Courier New" w:eastAsia="宋体" w:hAnsi="Courier New" w:cs="Courier New"/>
        </w:rPr>
        <w:t>配置网卡信息的文件：</w:t>
      </w:r>
    </w:p>
    <w:p w:rsidR="004F335A" w:rsidRPr="000A4BB8" w:rsidRDefault="004F335A" w:rsidP="004F335A">
      <w:pPr>
        <w:shd w:val="clear" w:color="auto" w:fill="FFFFFF" w:themeFill="background1"/>
        <w:rPr>
          <w:rFonts w:ascii="Courier New" w:eastAsia="宋体" w:hAnsi="Courier New" w:cs="Courier New"/>
        </w:rPr>
      </w:pPr>
      <w:r w:rsidRPr="000A4BB8">
        <w:rPr>
          <w:rFonts w:ascii="Courier New" w:eastAsia="宋体" w:hAnsi="Courier New" w:cs="Courier New"/>
        </w:rPr>
        <w:t>/etc/sysconfig/network-script/ifcfg-eth0</w:t>
      </w:r>
    </w:p>
    <w:p w:rsidR="004F335A" w:rsidRPr="000A4BB8" w:rsidRDefault="004F335A" w:rsidP="004F335A">
      <w:pPr>
        <w:shd w:val="clear" w:color="auto" w:fill="FFFFFF" w:themeFill="background1"/>
        <w:rPr>
          <w:rFonts w:ascii="Courier New" w:eastAsia="宋体" w:hAnsi="Courier New" w:cs="Courier New"/>
        </w:rPr>
      </w:pPr>
    </w:p>
    <w:p w:rsidR="004F335A" w:rsidRPr="000A4BB8" w:rsidRDefault="004F335A" w:rsidP="004F335A">
      <w:pPr>
        <w:shd w:val="clear" w:color="auto" w:fill="FFFFFF" w:themeFill="background1"/>
        <w:rPr>
          <w:rFonts w:ascii="Courier New" w:eastAsia="宋体" w:hAnsi="Courier New" w:cs="Courier New"/>
        </w:rPr>
      </w:pPr>
      <w:bookmarkStart w:id="17" w:name="OLE_LINK18"/>
      <w:bookmarkStart w:id="18" w:name="OLE_LINK19"/>
      <w:r w:rsidRPr="000A4BB8">
        <w:rPr>
          <w:rFonts w:ascii="Courier New" w:eastAsia="宋体" w:hAnsi="Courier New" w:cs="Courier New"/>
        </w:rPr>
        <w:t>我们可以通过更改该文件数据来修改网卡信息，记得修改网卡后重启网络服务</w:t>
      </w:r>
    </w:p>
    <w:p w:rsidR="004F335A" w:rsidRPr="000A4BB8" w:rsidRDefault="004F335A" w:rsidP="004F335A">
      <w:pPr>
        <w:shd w:val="clear" w:color="auto" w:fill="FFFFFF" w:themeFill="background1"/>
        <w:rPr>
          <w:rFonts w:ascii="Courier New" w:eastAsia="宋体" w:hAnsi="Courier New" w:cs="Courier New"/>
          <w:color w:val="0000FF"/>
        </w:rPr>
      </w:pPr>
      <w:r w:rsidRPr="000A4BB8">
        <w:rPr>
          <w:rFonts w:ascii="Courier New" w:eastAsia="宋体" w:hAnsi="Courier New" w:cs="Courier New"/>
          <w:color w:val="0000FF"/>
        </w:rPr>
        <w:t>手动更改</w:t>
      </w:r>
      <w:r w:rsidRPr="000A4BB8">
        <w:rPr>
          <w:rFonts w:ascii="Courier New" w:eastAsia="宋体" w:hAnsi="Courier New" w:cs="Courier New"/>
          <w:color w:val="0000FF"/>
        </w:rPr>
        <w:t>ifcfg-eth</w:t>
      </w:r>
      <w:r w:rsidRPr="000A4BB8">
        <w:rPr>
          <w:rFonts w:ascii="Courier New" w:eastAsia="宋体" w:hAnsi="Courier New" w:cs="Courier New"/>
          <w:color w:val="0000FF"/>
        </w:rPr>
        <w:t>网卡文件请参照《网络配置问题</w:t>
      </w:r>
      <w:r w:rsidRPr="000A4BB8">
        <w:rPr>
          <w:rFonts w:ascii="Courier New" w:eastAsia="宋体" w:hAnsi="Courier New" w:cs="Courier New"/>
          <w:color w:val="0000FF"/>
        </w:rPr>
        <w:t>.doc</w:t>
      </w:r>
      <w:r w:rsidRPr="000A4BB8">
        <w:rPr>
          <w:rFonts w:ascii="Courier New" w:eastAsia="宋体" w:hAnsi="Courier New" w:cs="Courier New"/>
          <w:color w:val="0000FF"/>
        </w:rPr>
        <w:t>》</w:t>
      </w:r>
    </w:p>
    <w:bookmarkEnd w:id="17"/>
    <w:bookmarkEnd w:id="18"/>
    <w:p w:rsidR="004F335A" w:rsidRPr="000A4BB8" w:rsidRDefault="004F335A" w:rsidP="004F335A">
      <w:pPr>
        <w:shd w:val="clear" w:color="auto" w:fill="FFFFFF" w:themeFill="background1"/>
        <w:rPr>
          <w:rFonts w:ascii="Courier New" w:eastAsia="宋体" w:hAnsi="Courier New" w:cs="Courier New"/>
          <w:color w:val="0000FF"/>
        </w:rPr>
      </w:pPr>
      <w:r w:rsidRPr="000A4BB8">
        <w:rPr>
          <w:rFonts w:ascii="Courier New" w:hAnsi="Courier New" w:cs="Courier New"/>
          <w:noProof/>
        </w:rPr>
        <w:drawing>
          <wp:inline distT="0" distB="0" distL="0" distR="0" wp14:anchorId="35D2ED0A" wp14:editId="77DC6CC6">
            <wp:extent cx="4114800" cy="2667000"/>
            <wp:effectExtent l="0" t="0" r="0" b="0"/>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14800" cy="2667000"/>
                    </a:xfrm>
                    <a:prstGeom prst="rect">
                      <a:avLst/>
                    </a:prstGeom>
                  </pic:spPr>
                </pic:pic>
              </a:graphicData>
            </a:graphic>
          </wp:inline>
        </w:drawing>
      </w:r>
    </w:p>
    <w:p w:rsidR="004F335A" w:rsidRPr="000A4BB8" w:rsidRDefault="004F335A" w:rsidP="004F335A">
      <w:pPr>
        <w:shd w:val="clear" w:color="auto" w:fill="FFFFFF" w:themeFill="background1"/>
        <w:rPr>
          <w:rFonts w:ascii="Courier New" w:eastAsia="宋体" w:hAnsi="Courier New" w:cs="Courier New"/>
        </w:rPr>
      </w:pPr>
      <w:bookmarkStart w:id="19" w:name="OLE_LINK20"/>
      <w:bookmarkStart w:id="20" w:name="OLE_LINK21"/>
      <w:r w:rsidRPr="000A4BB8">
        <w:rPr>
          <w:rFonts w:ascii="Courier New" w:eastAsia="宋体" w:hAnsi="Courier New" w:cs="Courier New"/>
        </w:rPr>
        <w:t>重启网络服务的命令：</w:t>
      </w:r>
    </w:p>
    <w:p w:rsidR="004F335A" w:rsidRPr="000A4BB8" w:rsidRDefault="004F335A" w:rsidP="004F335A">
      <w:pPr>
        <w:shd w:val="clear" w:color="auto" w:fill="FFFFFF" w:themeFill="background1"/>
        <w:rPr>
          <w:rFonts w:ascii="Courier New" w:eastAsia="宋体" w:hAnsi="Courier New" w:cs="Courier New"/>
        </w:rPr>
      </w:pPr>
      <w:r w:rsidRPr="000A4BB8">
        <w:rPr>
          <w:rFonts w:ascii="Courier New" w:eastAsia="宋体" w:hAnsi="Courier New" w:cs="Courier New"/>
        </w:rPr>
        <w:t>service network restart</w:t>
      </w:r>
    </w:p>
    <w:bookmarkEnd w:id="19"/>
    <w:bookmarkEnd w:id="20"/>
    <w:p w:rsidR="004F335A" w:rsidRPr="000A4BB8" w:rsidRDefault="004F335A" w:rsidP="004F335A">
      <w:pPr>
        <w:shd w:val="clear" w:color="auto" w:fill="FFFFFF" w:themeFill="background1"/>
        <w:rPr>
          <w:rFonts w:ascii="Courier New" w:eastAsia="宋体" w:hAnsi="Courier New" w:cs="Courier New"/>
        </w:rPr>
      </w:pPr>
    </w:p>
    <w:p w:rsidR="004F335A" w:rsidRPr="000A4BB8" w:rsidRDefault="004F335A" w:rsidP="004F335A">
      <w:pPr>
        <w:shd w:val="clear" w:color="auto" w:fill="FFFFFF" w:themeFill="background1"/>
        <w:rPr>
          <w:rFonts w:ascii="Courier New" w:eastAsia="宋体" w:hAnsi="Courier New" w:cs="Courier New"/>
        </w:rPr>
      </w:pPr>
      <w:r w:rsidRPr="000A4BB8">
        <w:rPr>
          <w:rFonts w:ascii="Courier New" w:eastAsia="宋体" w:hAnsi="Courier New" w:cs="Courier New"/>
        </w:rPr>
        <w:t>2</w:t>
      </w:r>
      <w:r w:rsidRPr="000A4BB8">
        <w:rPr>
          <w:rFonts w:ascii="Courier New" w:eastAsia="宋体" w:hAnsi="Courier New" w:cs="Courier New"/>
        </w:rPr>
        <w:t>）</w:t>
      </w:r>
      <w:r w:rsidRPr="000A4BB8">
        <w:rPr>
          <w:rFonts w:ascii="Courier New" w:eastAsia="宋体" w:hAnsi="Courier New" w:cs="Courier New"/>
        </w:rPr>
        <w:t xml:space="preserve"> </w:t>
      </w:r>
      <w:r w:rsidRPr="000A4BB8">
        <w:rPr>
          <w:rFonts w:ascii="Courier New" w:eastAsia="宋体" w:hAnsi="Courier New" w:cs="Courier New"/>
        </w:rPr>
        <w:t>配置主机名</w:t>
      </w:r>
      <w:r w:rsidRPr="000A4BB8">
        <w:rPr>
          <w:rFonts w:ascii="Courier New" w:eastAsia="宋体" w:hAnsi="Courier New" w:cs="Courier New"/>
        </w:rPr>
        <w:t xml:space="preserve"> </w:t>
      </w:r>
      <w:r w:rsidRPr="000A4BB8">
        <w:rPr>
          <w:rFonts w:ascii="Courier New" w:eastAsia="宋体" w:hAnsi="Courier New" w:cs="Courier New"/>
        </w:rPr>
        <w:t>两种方法</w:t>
      </w:r>
    </w:p>
    <w:p w:rsidR="004F335A" w:rsidRPr="000A4BB8" w:rsidRDefault="004F335A" w:rsidP="004F335A">
      <w:pPr>
        <w:shd w:val="clear" w:color="auto" w:fill="FFFFFF" w:themeFill="background1"/>
        <w:rPr>
          <w:rFonts w:ascii="Courier New" w:eastAsia="宋体" w:hAnsi="Courier New" w:cs="Courier New"/>
        </w:rPr>
      </w:pPr>
      <w:bookmarkStart w:id="21" w:name="OLE_LINK22"/>
      <w:bookmarkStart w:id="22" w:name="OLE_LINK23"/>
      <w:r w:rsidRPr="000A4BB8">
        <w:rPr>
          <w:rFonts w:ascii="Courier New" w:eastAsia="宋体" w:hAnsi="Courier New" w:cs="Courier New"/>
        </w:rPr>
        <w:t>1</w:t>
      </w:r>
      <w:r w:rsidRPr="000A4BB8">
        <w:rPr>
          <w:rFonts w:ascii="Courier New" w:eastAsia="宋体" w:hAnsi="Courier New" w:cs="Courier New"/>
        </w:rPr>
        <w:t>、</w:t>
      </w:r>
      <w:r w:rsidRPr="000A4BB8">
        <w:rPr>
          <w:rFonts w:ascii="Courier New" w:eastAsia="宋体" w:hAnsi="Courier New" w:cs="Courier New"/>
        </w:rPr>
        <w:t>setup</w:t>
      </w:r>
      <w:r w:rsidRPr="000A4BB8">
        <w:rPr>
          <w:rFonts w:ascii="Courier New" w:eastAsia="宋体" w:hAnsi="Courier New" w:cs="Courier New"/>
        </w:rPr>
        <w:t>命令</w:t>
      </w:r>
    </w:p>
    <w:p w:rsidR="004F335A" w:rsidRPr="000A4BB8" w:rsidRDefault="004F335A" w:rsidP="004F335A">
      <w:pPr>
        <w:shd w:val="clear" w:color="auto" w:fill="FFFFFF" w:themeFill="background1"/>
        <w:rPr>
          <w:rFonts w:ascii="Courier New" w:eastAsia="宋体" w:hAnsi="Courier New" w:cs="Courier New"/>
        </w:rPr>
      </w:pPr>
      <w:r w:rsidRPr="000A4BB8">
        <w:rPr>
          <w:rFonts w:ascii="Courier New" w:eastAsia="宋体" w:hAnsi="Courier New" w:cs="Courier New"/>
        </w:rPr>
        <w:t>2</w:t>
      </w:r>
      <w:r w:rsidRPr="000A4BB8">
        <w:rPr>
          <w:rFonts w:ascii="Courier New" w:eastAsia="宋体" w:hAnsi="Courier New" w:cs="Courier New"/>
        </w:rPr>
        <w:t>、</w:t>
      </w:r>
      <w:r w:rsidRPr="000A4BB8">
        <w:rPr>
          <w:rFonts w:ascii="Courier New" w:eastAsia="宋体" w:hAnsi="Courier New" w:cs="Courier New"/>
        </w:rPr>
        <w:t>vi /etc/sysconfig/network</w:t>
      </w:r>
    </w:p>
    <w:bookmarkEnd w:id="21"/>
    <w:bookmarkEnd w:id="22"/>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r w:rsidRPr="000A4BB8">
        <w:rPr>
          <w:rFonts w:ascii="Courier New" w:hAnsi="Courier New" w:cs="Courier New"/>
          <w:noProof/>
        </w:rPr>
        <w:drawing>
          <wp:inline distT="0" distB="0" distL="0" distR="0" wp14:anchorId="5E45E775" wp14:editId="3ACD5356">
            <wp:extent cx="2381250" cy="12668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81250" cy="1266825"/>
                    </a:xfrm>
                    <a:prstGeom prst="rect">
                      <a:avLst/>
                    </a:prstGeom>
                  </pic:spPr>
                </pic:pic>
              </a:graphicData>
            </a:graphic>
          </wp:inline>
        </w:drawing>
      </w:r>
    </w:p>
    <w:p w:rsidR="004F335A" w:rsidRPr="000A4BB8" w:rsidRDefault="004F335A" w:rsidP="004F335A">
      <w:pPr>
        <w:jc w:val="left"/>
        <w:rPr>
          <w:rFonts w:ascii="Courier New" w:hAnsi="Courier New" w:cs="Courier New"/>
        </w:rPr>
      </w:pPr>
      <w:r w:rsidRPr="000A4BB8">
        <w:rPr>
          <w:rFonts w:ascii="Courier New" w:hAnsi="Courier New" w:cs="Courier New"/>
        </w:rPr>
        <w:t>需要重启电脑</w:t>
      </w:r>
    </w:p>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p>
    <w:p w:rsidR="004F335A" w:rsidRPr="000A4BB8" w:rsidRDefault="004F335A" w:rsidP="004F335A">
      <w:pPr>
        <w:pStyle w:val="2"/>
        <w:numPr>
          <w:ilvl w:val="1"/>
          <w:numId w:val="1"/>
        </w:numPr>
      </w:pPr>
      <w:r w:rsidRPr="000A4BB8">
        <w:t>修改防火墙配置</w:t>
      </w:r>
      <w:r>
        <w:rPr>
          <w:rFonts w:hint="eastAsia"/>
        </w:rPr>
        <w:t>(</w:t>
      </w:r>
      <w:r>
        <w:rPr>
          <w:rFonts w:hint="eastAsia"/>
        </w:rPr>
        <w:t>掌握</w:t>
      </w:r>
      <w:r>
        <w:rPr>
          <w:rFonts w:hint="eastAsia"/>
        </w:rPr>
        <w:t>)</w:t>
      </w:r>
    </w:p>
    <w:p w:rsidR="004F335A" w:rsidRPr="000A4BB8" w:rsidRDefault="004F335A" w:rsidP="004F335A">
      <w:pPr>
        <w:rPr>
          <w:rFonts w:ascii="Courier New" w:eastAsia="宋体" w:hAnsi="Courier New" w:cs="Courier New"/>
        </w:rPr>
      </w:pPr>
      <w:bookmarkStart w:id="23" w:name="OLE_LINK24"/>
      <w:r w:rsidRPr="000A4BB8">
        <w:rPr>
          <w:rFonts w:ascii="Courier New" w:eastAsia="宋体" w:hAnsi="Courier New" w:cs="Courier New"/>
        </w:rPr>
        <w:t xml:space="preserve">1) </w:t>
      </w:r>
      <w:r w:rsidRPr="000A4BB8">
        <w:rPr>
          <w:rFonts w:ascii="Courier New" w:eastAsia="宋体" w:hAnsi="Courier New" w:cs="Courier New"/>
        </w:rPr>
        <w:t>永久性生效，重启后不会复原</w:t>
      </w:r>
    </w:p>
    <w:p w:rsidR="004F335A" w:rsidRPr="000A4BB8" w:rsidRDefault="004F335A" w:rsidP="004F335A">
      <w:pPr>
        <w:shd w:val="clear" w:color="auto" w:fill="CCCCCC"/>
        <w:rPr>
          <w:rFonts w:ascii="Courier New" w:eastAsia="宋体" w:hAnsi="Courier New" w:cs="Courier New"/>
        </w:rPr>
      </w:pPr>
      <w:r w:rsidRPr="000A4BB8">
        <w:rPr>
          <w:rFonts w:ascii="Courier New" w:eastAsia="宋体" w:hAnsi="Courier New" w:cs="Courier New"/>
        </w:rPr>
        <w:t>开启：</w:t>
      </w:r>
      <w:r w:rsidRPr="000A4BB8">
        <w:rPr>
          <w:rFonts w:ascii="Courier New" w:eastAsia="宋体" w:hAnsi="Courier New" w:cs="Courier New"/>
        </w:rPr>
        <w:t xml:space="preserve"> chkconfig iptables on</w:t>
      </w:r>
    </w:p>
    <w:p w:rsidR="004F335A" w:rsidRPr="000A4BB8" w:rsidRDefault="004F335A" w:rsidP="004F335A">
      <w:pPr>
        <w:shd w:val="clear" w:color="auto" w:fill="CCCCCC"/>
        <w:rPr>
          <w:rFonts w:ascii="Courier New" w:eastAsia="宋体" w:hAnsi="Courier New" w:cs="Courier New"/>
        </w:rPr>
      </w:pPr>
      <w:r w:rsidRPr="000A4BB8">
        <w:rPr>
          <w:rFonts w:ascii="Courier New" w:eastAsia="宋体" w:hAnsi="Courier New" w:cs="Courier New"/>
        </w:rPr>
        <w:t>关闭：</w:t>
      </w:r>
      <w:r w:rsidRPr="000A4BB8">
        <w:rPr>
          <w:rFonts w:ascii="Courier New" w:eastAsia="宋体" w:hAnsi="Courier New" w:cs="Courier New"/>
        </w:rPr>
        <w:t xml:space="preserve"> </w:t>
      </w:r>
      <w:bookmarkStart w:id="24" w:name="OLE_LINK37"/>
      <w:bookmarkStart w:id="25" w:name="OLE_LINK38"/>
      <w:bookmarkStart w:id="26" w:name="OLE_LINK39"/>
      <w:r w:rsidRPr="000A4BB8">
        <w:rPr>
          <w:rFonts w:ascii="Courier New" w:eastAsia="宋体" w:hAnsi="Courier New" w:cs="Courier New"/>
          <w:color w:val="FF0000"/>
        </w:rPr>
        <w:t>chkconfig iptables off</w:t>
      </w:r>
      <w:bookmarkEnd w:id="24"/>
      <w:bookmarkEnd w:id="25"/>
      <w:bookmarkEnd w:id="26"/>
    </w:p>
    <w:p w:rsidR="004F335A" w:rsidRDefault="004F335A" w:rsidP="004F335A">
      <w:pPr>
        <w:rPr>
          <w:rFonts w:ascii="Courier New" w:eastAsia="宋体" w:hAnsi="Courier New" w:cs="Courier New"/>
        </w:rPr>
      </w:pPr>
    </w:p>
    <w:p w:rsidR="004F335A" w:rsidRPr="003E087F" w:rsidRDefault="004F335A" w:rsidP="004F335A">
      <w:pPr>
        <w:rPr>
          <w:rFonts w:ascii="Courier New" w:eastAsia="宋体" w:hAnsi="Courier New" w:cs="Courier New"/>
          <w:color w:val="FF0000"/>
        </w:rPr>
      </w:pPr>
      <w:r w:rsidRPr="003E087F">
        <w:rPr>
          <w:rFonts w:ascii="Courier New" w:eastAsia="宋体" w:hAnsi="Courier New" w:cs="Courier New"/>
          <w:color w:val="FF0000"/>
        </w:rPr>
        <w:t>需要重启电脑</w:t>
      </w:r>
      <w:r w:rsidRPr="003E087F">
        <w:rPr>
          <w:rFonts w:ascii="Courier New" w:eastAsia="宋体" w:hAnsi="Courier New" w:cs="Courier New" w:hint="eastAsia"/>
          <w:color w:val="FF0000"/>
        </w:rPr>
        <w:t>！</w:t>
      </w:r>
    </w:p>
    <w:p w:rsidR="004F335A" w:rsidRPr="000A4BB8" w:rsidRDefault="004F335A" w:rsidP="004F335A">
      <w:pPr>
        <w:rPr>
          <w:rFonts w:ascii="Courier New" w:eastAsia="宋体" w:hAnsi="Courier New" w:cs="Courier New"/>
        </w:rPr>
      </w:pPr>
    </w:p>
    <w:p w:rsidR="004F335A" w:rsidRPr="000A4BB8" w:rsidRDefault="004F335A" w:rsidP="004F335A">
      <w:pPr>
        <w:rPr>
          <w:rFonts w:ascii="Courier New" w:eastAsia="宋体" w:hAnsi="Courier New" w:cs="Courier New"/>
        </w:rPr>
      </w:pPr>
      <w:r w:rsidRPr="000A4BB8">
        <w:rPr>
          <w:rFonts w:ascii="Courier New" w:eastAsia="宋体" w:hAnsi="Courier New" w:cs="Courier New"/>
        </w:rPr>
        <w:t xml:space="preserve">2) </w:t>
      </w:r>
      <w:r w:rsidRPr="000A4BB8">
        <w:rPr>
          <w:rFonts w:ascii="Courier New" w:eastAsia="宋体" w:hAnsi="Courier New" w:cs="Courier New"/>
        </w:rPr>
        <w:t>即时生效，重启后复原</w:t>
      </w:r>
    </w:p>
    <w:p w:rsidR="004F335A" w:rsidRPr="000A4BB8" w:rsidRDefault="004F335A" w:rsidP="004F335A">
      <w:pPr>
        <w:shd w:val="clear" w:color="auto" w:fill="CCCCCC"/>
        <w:rPr>
          <w:rFonts w:ascii="Courier New" w:eastAsia="宋体" w:hAnsi="Courier New" w:cs="Courier New"/>
        </w:rPr>
      </w:pPr>
      <w:r w:rsidRPr="000A4BB8">
        <w:rPr>
          <w:rFonts w:ascii="Courier New" w:eastAsia="宋体" w:hAnsi="Courier New" w:cs="Courier New"/>
        </w:rPr>
        <w:t>开启：</w:t>
      </w:r>
      <w:r w:rsidRPr="000A4BB8">
        <w:rPr>
          <w:rFonts w:ascii="Courier New" w:eastAsia="宋体" w:hAnsi="Courier New" w:cs="Courier New"/>
        </w:rPr>
        <w:t xml:space="preserve"> service iptables start</w:t>
      </w:r>
    </w:p>
    <w:p w:rsidR="004F335A" w:rsidRPr="000A4BB8" w:rsidRDefault="004F335A" w:rsidP="004F335A">
      <w:pPr>
        <w:shd w:val="clear" w:color="auto" w:fill="CCCCCC"/>
        <w:rPr>
          <w:rFonts w:ascii="Courier New" w:eastAsia="宋体" w:hAnsi="Courier New" w:cs="Courier New"/>
        </w:rPr>
      </w:pPr>
      <w:r w:rsidRPr="000A4BB8">
        <w:rPr>
          <w:rFonts w:ascii="Courier New" w:eastAsia="宋体" w:hAnsi="Courier New" w:cs="Courier New"/>
        </w:rPr>
        <w:t>关闭：</w:t>
      </w:r>
      <w:r w:rsidRPr="000A4BB8">
        <w:rPr>
          <w:rFonts w:ascii="Courier New" w:eastAsia="宋体" w:hAnsi="Courier New" w:cs="Courier New"/>
        </w:rPr>
        <w:t xml:space="preserve"> </w:t>
      </w:r>
      <w:r w:rsidRPr="000A4BB8">
        <w:rPr>
          <w:rFonts w:ascii="Courier New" w:eastAsia="宋体" w:hAnsi="Courier New" w:cs="Courier New"/>
          <w:color w:val="FF0000"/>
        </w:rPr>
        <w:t>service iptables stop</w:t>
      </w:r>
    </w:p>
    <w:p w:rsidR="004F335A" w:rsidRPr="000A4BB8" w:rsidRDefault="004F335A" w:rsidP="004F335A">
      <w:pPr>
        <w:rPr>
          <w:rFonts w:ascii="Courier New" w:eastAsia="宋体" w:hAnsi="Courier New" w:cs="Courier New"/>
        </w:rPr>
      </w:pPr>
      <w:r w:rsidRPr="000A4BB8">
        <w:rPr>
          <w:rFonts w:ascii="Courier New" w:eastAsia="宋体" w:hAnsi="Courier New" w:cs="Courier New"/>
        </w:rPr>
        <w:t>service iptables status</w:t>
      </w:r>
      <w:r w:rsidRPr="000A4BB8">
        <w:rPr>
          <w:rFonts w:ascii="Courier New" w:eastAsia="宋体" w:hAnsi="Courier New" w:cs="Courier New"/>
        </w:rPr>
        <w:t>可以查看到</w:t>
      </w:r>
      <w:r w:rsidRPr="000A4BB8">
        <w:rPr>
          <w:rFonts w:ascii="Courier New" w:eastAsia="宋体" w:hAnsi="Courier New" w:cs="Courier New"/>
        </w:rPr>
        <w:t>iptables</w:t>
      </w:r>
      <w:r w:rsidRPr="000A4BB8">
        <w:rPr>
          <w:rFonts w:ascii="Courier New" w:eastAsia="宋体" w:hAnsi="Courier New" w:cs="Courier New"/>
        </w:rPr>
        <w:t>服务的当前状态</w:t>
      </w:r>
    </w:p>
    <w:p w:rsidR="004F335A" w:rsidRPr="000A4BB8" w:rsidRDefault="004F335A" w:rsidP="004F335A">
      <w:pPr>
        <w:rPr>
          <w:rFonts w:ascii="Courier New" w:eastAsia="宋体" w:hAnsi="Courier New" w:cs="Courier New"/>
        </w:rPr>
      </w:pPr>
    </w:p>
    <w:p w:rsidR="004F335A" w:rsidRPr="000A4BB8" w:rsidRDefault="004F335A" w:rsidP="004F335A">
      <w:pPr>
        <w:rPr>
          <w:rFonts w:ascii="Courier New" w:eastAsia="宋体" w:hAnsi="Courier New" w:cs="Courier New"/>
        </w:rPr>
      </w:pPr>
    </w:p>
    <w:p w:rsidR="004F335A" w:rsidRPr="000A4BB8" w:rsidRDefault="004F335A" w:rsidP="004F335A">
      <w:pPr>
        <w:rPr>
          <w:rFonts w:ascii="Courier New" w:eastAsia="宋体" w:hAnsi="Courier New" w:cs="Courier New"/>
        </w:rPr>
      </w:pPr>
      <w:r w:rsidRPr="000A4BB8">
        <w:rPr>
          <w:rFonts w:ascii="Courier New" w:eastAsia="宋体" w:hAnsi="Courier New" w:cs="Courier New"/>
        </w:rPr>
        <w:t>3</w:t>
      </w:r>
      <w:r w:rsidRPr="000A4BB8">
        <w:rPr>
          <w:rFonts w:ascii="Courier New" w:eastAsia="宋体" w:hAnsi="Courier New" w:cs="Courier New"/>
        </w:rPr>
        <w:t>）打开防火墙指定端口：</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防火墙打开</w:t>
      </w:r>
      <w:r w:rsidRPr="000A4BB8">
        <w:rPr>
          <w:rFonts w:ascii="Courier New" w:eastAsia="宋体" w:hAnsi="Courier New" w:cs="Courier New"/>
        </w:rPr>
        <w:t>3306</w:t>
      </w:r>
      <w:r w:rsidRPr="000A4BB8">
        <w:rPr>
          <w:rFonts w:ascii="Courier New" w:eastAsia="宋体" w:hAnsi="Courier New" w:cs="Courier New"/>
        </w:rPr>
        <w:t>端口</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/sbin/iptables -I INPUT -p tcp --dport 3306 -j ACCEPT  </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保存修改</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/etc/rc.d/init.d/iptables save</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查看状态</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/etc/init.d/iptables status</w:t>
      </w:r>
    </w:p>
    <w:bookmarkEnd w:id="23"/>
    <w:p w:rsidR="004F335A" w:rsidRPr="000A4BB8" w:rsidRDefault="004F335A" w:rsidP="004F335A">
      <w:pPr>
        <w:rPr>
          <w:rFonts w:ascii="Courier New" w:eastAsia="宋体" w:hAnsi="Courier New" w:cs="Courier New"/>
        </w:rPr>
      </w:pPr>
    </w:p>
    <w:p w:rsidR="004F335A" w:rsidRPr="000A4BB8" w:rsidRDefault="004F335A" w:rsidP="004F335A">
      <w:pPr>
        <w:jc w:val="left"/>
        <w:rPr>
          <w:rFonts w:ascii="Courier New" w:hAnsi="Courier New" w:cs="Courier New"/>
        </w:rPr>
      </w:pPr>
    </w:p>
    <w:p w:rsidR="004F335A" w:rsidRPr="000A4BB8" w:rsidRDefault="004F335A" w:rsidP="004F335A">
      <w:pPr>
        <w:pStyle w:val="2"/>
        <w:numPr>
          <w:ilvl w:val="1"/>
          <w:numId w:val="1"/>
        </w:numPr>
      </w:pPr>
      <w:r w:rsidRPr="000A4BB8">
        <w:t>下载</w:t>
      </w:r>
      <w:r w:rsidRPr="000A4BB8">
        <w:t>wget</w:t>
      </w:r>
    </w:p>
    <w:p w:rsidR="004F335A" w:rsidRPr="000A4BB8" w:rsidRDefault="004F335A" w:rsidP="004F335A">
      <w:pPr>
        <w:jc w:val="left"/>
        <w:rPr>
          <w:rFonts w:ascii="Courier New" w:hAnsi="Courier New" w:cs="Courier New"/>
        </w:rPr>
      </w:pPr>
      <w:r w:rsidRPr="000A4BB8">
        <w:rPr>
          <w:rFonts w:ascii="Courier New" w:hAnsi="Courier New" w:cs="Courier New"/>
        </w:rPr>
        <w:t>wget url</w:t>
      </w:r>
      <w:r w:rsidRPr="000A4BB8">
        <w:rPr>
          <w:rFonts w:ascii="Courier New" w:hAnsi="Courier New" w:cs="Courier New"/>
        </w:rPr>
        <w:t>地址</w:t>
      </w:r>
    </w:p>
    <w:p w:rsidR="004F335A" w:rsidRPr="000A4BB8" w:rsidRDefault="004F335A" w:rsidP="004F335A">
      <w:pPr>
        <w:jc w:val="left"/>
        <w:rPr>
          <w:rFonts w:ascii="Courier New" w:hAnsi="Courier New" w:cs="Courier New"/>
        </w:rPr>
      </w:pPr>
      <w:r w:rsidRPr="000A4BB8">
        <w:rPr>
          <w:rFonts w:ascii="Courier New" w:hAnsi="Courier New" w:cs="Courier New"/>
        </w:rPr>
        <w:t>就可以下载地址表示的文件</w:t>
      </w:r>
    </w:p>
    <w:p w:rsidR="004F335A" w:rsidRPr="000A4BB8" w:rsidRDefault="004F335A" w:rsidP="004F335A">
      <w:pPr>
        <w:jc w:val="left"/>
        <w:rPr>
          <w:rFonts w:ascii="Courier New" w:hAnsi="Courier New" w:cs="Courier New"/>
        </w:rPr>
      </w:pPr>
      <w:r w:rsidRPr="000A4BB8">
        <w:rPr>
          <w:rFonts w:ascii="Courier New" w:hAnsi="Courier New" w:cs="Courier New"/>
          <w:noProof/>
        </w:rPr>
        <w:drawing>
          <wp:inline distT="0" distB="0" distL="0" distR="0" wp14:anchorId="7202F04B" wp14:editId="75C95638">
            <wp:extent cx="5743575" cy="24955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3575" cy="2495550"/>
                    </a:xfrm>
                    <a:prstGeom prst="rect">
                      <a:avLst/>
                    </a:prstGeom>
                  </pic:spPr>
                </pic:pic>
              </a:graphicData>
            </a:graphic>
          </wp:inline>
        </w:drawing>
      </w:r>
    </w:p>
    <w:p w:rsidR="004F335A" w:rsidRPr="000A4BB8" w:rsidRDefault="004F335A" w:rsidP="004F335A">
      <w:pPr>
        <w:jc w:val="left"/>
        <w:rPr>
          <w:rFonts w:ascii="Courier New" w:hAnsi="Courier New" w:cs="Courier New"/>
        </w:rPr>
      </w:pPr>
      <w:r w:rsidRPr="000A4BB8">
        <w:rPr>
          <w:rFonts w:ascii="Courier New" w:hAnsi="Courier New" w:cs="Courier New"/>
        </w:rPr>
        <w:t>例如：</w:t>
      </w:r>
    </w:p>
    <w:p w:rsidR="004F335A" w:rsidRPr="000A4BB8" w:rsidRDefault="004F335A" w:rsidP="004F335A">
      <w:pPr>
        <w:jc w:val="left"/>
        <w:rPr>
          <w:rFonts w:ascii="Courier New" w:hAnsi="Courier New" w:cs="Courier New"/>
        </w:rPr>
      </w:pPr>
      <w:bookmarkStart w:id="27" w:name="OLE_LINK25"/>
      <w:bookmarkStart w:id="28" w:name="OLE_LINK26"/>
      <w:r w:rsidRPr="000A4BB8">
        <w:rPr>
          <w:rFonts w:ascii="Courier New" w:hAnsi="Courier New" w:cs="Courier New"/>
        </w:rPr>
        <w:t xml:space="preserve">wget -r -p </w:t>
      </w:r>
      <w:hyperlink r:id="rId51" w:history="1">
        <w:r w:rsidRPr="000A4BB8">
          <w:rPr>
            <w:rStyle w:val="a8"/>
            <w:rFonts w:ascii="Courier New" w:hAnsi="Courier New" w:cs="Courier New"/>
          </w:rPr>
          <w:t>http://www.linuxprobe.com</w:t>
        </w:r>
      </w:hyperlink>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就可以递归下载指定网站的所有数据到当前目录</w:t>
      </w:r>
    </w:p>
    <w:bookmarkEnd w:id="27"/>
    <w:bookmarkEnd w:id="28"/>
    <w:p w:rsidR="004F335A" w:rsidRDefault="004F335A" w:rsidP="004F335A">
      <w:pPr>
        <w:jc w:val="left"/>
        <w:rPr>
          <w:rFonts w:ascii="Courier New" w:hAnsi="Courier New" w:cs="Courier New"/>
        </w:rPr>
      </w:pPr>
    </w:p>
    <w:p w:rsidR="004F335A"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p>
    <w:p w:rsidR="004F335A" w:rsidRPr="000A4BB8" w:rsidRDefault="004F335A" w:rsidP="004F335A">
      <w:pPr>
        <w:pStyle w:val="1"/>
        <w:numPr>
          <w:ilvl w:val="0"/>
          <w:numId w:val="1"/>
        </w:numPr>
      </w:pPr>
      <w:r w:rsidRPr="000A4BB8">
        <w:t>系统相关命令</w:t>
      </w:r>
    </w:p>
    <w:p w:rsidR="004F335A" w:rsidRPr="000A4BB8" w:rsidRDefault="004F335A" w:rsidP="004F335A">
      <w:pPr>
        <w:pStyle w:val="2"/>
        <w:numPr>
          <w:ilvl w:val="1"/>
          <w:numId w:val="1"/>
        </w:numPr>
      </w:pPr>
      <w:r w:rsidRPr="000A4BB8">
        <w:t>系统基本信息</w:t>
      </w:r>
    </w:p>
    <w:p w:rsidR="004F335A" w:rsidRPr="000A4BB8" w:rsidRDefault="004F335A" w:rsidP="004F335A">
      <w:pPr>
        <w:shd w:val="clear" w:color="auto" w:fill="F2F2F2" w:themeFill="background1" w:themeFillShade="F2"/>
        <w:rPr>
          <w:rFonts w:ascii="Courier New" w:eastAsia="宋体" w:hAnsi="Courier New" w:cs="Courier New"/>
        </w:rPr>
      </w:pPr>
      <w:bookmarkStart w:id="29" w:name="OLE_LINK27"/>
      <w:r w:rsidRPr="000A4BB8">
        <w:rPr>
          <w:rFonts w:ascii="Courier New" w:eastAsia="宋体" w:hAnsi="Courier New" w:cs="Courier New"/>
        </w:rPr>
        <w:t xml:space="preserve">date  </w:t>
      </w:r>
      <w:r w:rsidRPr="000A4BB8">
        <w:rPr>
          <w:rFonts w:ascii="Courier New" w:eastAsia="宋体" w:hAnsi="Courier New" w:cs="Courier New"/>
        </w:rPr>
        <w:t>显示或设置系统时间</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date  </w:t>
      </w:r>
      <w:r w:rsidRPr="000A4BB8">
        <w:rPr>
          <w:rFonts w:ascii="Courier New" w:eastAsia="宋体" w:hAnsi="Courier New" w:cs="Courier New"/>
        </w:rPr>
        <w:t>显示当前系统时间</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date -s “2014-01-01 10:10:10” </w:t>
      </w:r>
      <w:r w:rsidRPr="000A4BB8">
        <w:rPr>
          <w:rFonts w:ascii="Courier New" w:eastAsia="宋体" w:hAnsi="Courier New" w:cs="Courier New"/>
        </w:rPr>
        <w:t>设置系统时间</w:t>
      </w: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df </w:t>
      </w:r>
      <w:r w:rsidRPr="000A4BB8">
        <w:rPr>
          <w:rFonts w:ascii="Courier New" w:eastAsia="宋体" w:hAnsi="Courier New" w:cs="Courier New"/>
        </w:rPr>
        <w:t>显示磁盘信息</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df –h  </w:t>
      </w:r>
      <w:r w:rsidRPr="000A4BB8">
        <w:rPr>
          <w:rFonts w:ascii="Courier New" w:eastAsia="宋体" w:hAnsi="Courier New" w:cs="Courier New"/>
        </w:rPr>
        <w:t>友好显示大小</w:t>
      </w: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free </w:t>
      </w:r>
      <w:r w:rsidRPr="000A4BB8">
        <w:rPr>
          <w:rFonts w:ascii="Courier New" w:eastAsia="宋体" w:hAnsi="Courier New" w:cs="Courier New"/>
        </w:rPr>
        <w:t>显示内存状态</w:t>
      </w: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color w:val="FF0000"/>
        </w:rPr>
        <w:t xml:space="preserve">free –m </w:t>
      </w:r>
      <w:r w:rsidRPr="000A4BB8">
        <w:rPr>
          <w:rFonts w:ascii="Courier New" w:eastAsia="宋体" w:hAnsi="Courier New" w:cs="Courier New"/>
          <w:color w:val="FF0000"/>
        </w:rPr>
        <w:t>以</w:t>
      </w:r>
      <w:r w:rsidRPr="000A4BB8">
        <w:rPr>
          <w:rFonts w:ascii="Courier New" w:eastAsia="宋体" w:hAnsi="Courier New" w:cs="Courier New"/>
          <w:color w:val="FF0000"/>
        </w:rPr>
        <w:t>mb</w:t>
      </w:r>
      <w:r w:rsidRPr="000A4BB8">
        <w:rPr>
          <w:rFonts w:ascii="Courier New" w:eastAsia="宋体" w:hAnsi="Courier New" w:cs="Courier New"/>
          <w:color w:val="FF0000"/>
        </w:rPr>
        <w:t>单位显示内存状态</w:t>
      </w: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who </w:t>
      </w:r>
      <w:r w:rsidRPr="000A4BB8">
        <w:rPr>
          <w:rFonts w:ascii="Courier New" w:eastAsia="宋体" w:hAnsi="Courier New" w:cs="Courier New"/>
        </w:rPr>
        <w:t>显示目前登入系统的用户信息。</w:t>
      </w: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hostname </w:t>
      </w:r>
      <w:r w:rsidRPr="000A4BB8">
        <w:rPr>
          <w:rFonts w:ascii="Courier New" w:eastAsia="宋体" w:hAnsi="Courier New" w:cs="Courier New"/>
        </w:rPr>
        <w:t>查看当前主机名</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修改：</w:t>
      </w:r>
      <w:r w:rsidRPr="000A4BB8">
        <w:rPr>
          <w:rFonts w:ascii="Courier New" w:eastAsia="宋体" w:hAnsi="Courier New" w:cs="Courier New"/>
        </w:rPr>
        <w:t>vi /etc/sysconfig/network</w:t>
      </w: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uname </w:t>
      </w:r>
      <w:r w:rsidRPr="000A4BB8">
        <w:rPr>
          <w:rFonts w:ascii="Courier New" w:eastAsia="宋体" w:hAnsi="Courier New" w:cs="Courier New"/>
        </w:rPr>
        <w:t>显示系统信息。</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uname –a </w:t>
      </w:r>
      <w:r w:rsidRPr="000A4BB8">
        <w:rPr>
          <w:rFonts w:ascii="Courier New" w:eastAsia="宋体" w:hAnsi="Courier New" w:cs="Courier New"/>
        </w:rPr>
        <w:t>显示本机详细信息。</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依次为：内核名称</w:t>
      </w:r>
      <w:r w:rsidRPr="000A4BB8">
        <w:rPr>
          <w:rFonts w:ascii="Courier New" w:eastAsia="宋体" w:hAnsi="Courier New" w:cs="Courier New"/>
        </w:rPr>
        <w:t>(</w:t>
      </w:r>
      <w:r w:rsidRPr="000A4BB8">
        <w:rPr>
          <w:rFonts w:ascii="Courier New" w:eastAsia="宋体" w:hAnsi="Courier New" w:cs="Courier New"/>
        </w:rPr>
        <w:t>类别</w:t>
      </w:r>
      <w:r w:rsidRPr="000A4BB8">
        <w:rPr>
          <w:rFonts w:ascii="Courier New" w:eastAsia="宋体" w:hAnsi="Courier New" w:cs="Courier New"/>
        </w:rPr>
        <w:t>)</w:t>
      </w:r>
      <w:r w:rsidRPr="000A4BB8">
        <w:rPr>
          <w:rFonts w:ascii="Courier New" w:eastAsia="宋体" w:hAnsi="Courier New" w:cs="Courier New"/>
        </w:rPr>
        <w:t>，主机名，内核版本号，内核版本，内核编译日期，硬件名，处理器类型，硬件平台类型，操作系统名称</w:t>
      </w:r>
    </w:p>
    <w:bookmarkEnd w:id="29"/>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p>
    <w:p w:rsidR="004F335A" w:rsidRPr="000A4BB8" w:rsidRDefault="004F335A" w:rsidP="004F335A">
      <w:pPr>
        <w:pStyle w:val="2"/>
        <w:numPr>
          <w:ilvl w:val="1"/>
          <w:numId w:val="1"/>
        </w:numPr>
      </w:pPr>
      <w:r w:rsidRPr="000A4BB8">
        <w:t>系统运行状态</w:t>
      </w:r>
    </w:p>
    <w:p w:rsidR="004F335A" w:rsidRPr="000A4BB8" w:rsidRDefault="004F335A" w:rsidP="004F335A">
      <w:pPr>
        <w:pStyle w:val="a7"/>
        <w:shd w:val="clear" w:color="auto" w:fill="FFFFFF"/>
        <w:spacing w:before="0" w:beforeAutospacing="0" w:after="150" w:afterAutospacing="0" w:line="345" w:lineRule="atLeast"/>
        <w:ind w:firstLine="240"/>
        <w:jc w:val="both"/>
        <w:rPr>
          <w:rFonts w:ascii="Courier New" w:hAnsi="Courier New" w:cs="Courier New"/>
          <w:color w:val="3D4450"/>
          <w:sz w:val="21"/>
          <w:szCs w:val="18"/>
        </w:rPr>
      </w:pPr>
      <w:bookmarkStart w:id="30" w:name="OLE_LINK28"/>
      <w:bookmarkStart w:id="31" w:name="OLE_LINK29"/>
      <w:r w:rsidRPr="000A4BB8">
        <w:rPr>
          <w:rStyle w:val="a6"/>
          <w:rFonts w:ascii="Courier New" w:hAnsi="Courier New" w:cs="Courier New"/>
          <w:color w:val="3D4450"/>
          <w:sz w:val="21"/>
          <w:szCs w:val="18"/>
        </w:rPr>
        <w:t>top</w:t>
      </w:r>
      <w:r w:rsidRPr="000A4BB8">
        <w:rPr>
          <w:rStyle w:val="a6"/>
          <w:rFonts w:ascii="Courier New" w:hAnsi="Courier New" w:cs="Courier New"/>
          <w:color w:val="3D4450"/>
          <w:sz w:val="21"/>
          <w:szCs w:val="18"/>
        </w:rPr>
        <w:t>命令用于动态的监视进程活动与系统负载等信息，格式为：</w:t>
      </w:r>
      <w:r w:rsidRPr="000A4BB8">
        <w:rPr>
          <w:rStyle w:val="a6"/>
          <w:rFonts w:ascii="Courier New" w:hAnsi="Courier New" w:cs="Courier New"/>
          <w:color w:val="3D4450"/>
          <w:sz w:val="21"/>
          <w:szCs w:val="18"/>
        </w:rPr>
        <w:t>“top”</w:t>
      </w:r>
      <w:r w:rsidRPr="000A4BB8">
        <w:rPr>
          <w:rStyle w:val="a6"/>
          <w:rFonts w:ascii="Courier New" w:hAnsi="Courier New" w:cs="Courier New"/>
          <w:color w:val="3D4450"/>
          <w:sz w:val="21"/>
          <w:szCs w:val="18"/>
        </w:rPr>
        <w:t>。</w:t>
      </w:r>
    </w:p>
    <w:p w:rsidR="004F335A" w:rsidRPr="000A4BB8" w:rsidRDefault="004F335A" w:rsidP="004F335A">
      <w:pPr>
        <w:pStyle w:val="a7"/>
        <w:shd w:val="clear" w:color="auto" w:fill="FFFFFF"/>
        <w:spacing w:before="0" w:beforeAutospacing="0" w:after="150" w:afterAutospacing="0" w:line="345" w:lineRule="atLeast"/>
        <w:ind w:firstLine="240"/>
        <w:jc w:val="both"/>
        <w:rPr>
          <w:rFonts w:ascii="Courier New" w:hAnsi="Courier New" w:cs="Courier New"/>
          <w:color w:val="3D4450"/>
          <w:sz w:val="21"/>
          <w:szCs w:val="18"/>
        </w:rPr>
      </w:pPr>
      <w:r w:rsidRPr="000A4BB8">
        <w:rPr>
          <w:rFonts w:ascii="Courier New" w:hAnsi="Courier New" w:cs="Courier New"/>
          <w:color w:val="3D4450"/>
          <w:sz w:val="21"/>
          <w:szCs w:val="18"/>
        </w:rPr>
        <w:t>这个</w:t>
      </w:r>
      <w:r w:rsidRPr="000A4BB8">
        <w:rPr>
          <w:rFonts w:ascii="Courier New" w:hAnsi="Courier New" w:cs="Courier New"/>
          <w:color w:val="3D4450"/>
          <w:sz w:val="21"/>
          <w:szCs w:val="18"/>
        </w:rPr>
        <w:t>top</w:t>
      </w:r>
      <w:r w:rsidRPr="000A4BB8">
        <w:rPr>
          <w:rFonts w:ascii="Courier New" w:hAnsi="Courier New" w:cs="Courier New"/>
          <w:color w:val="3D4450"/>
          <w:sz w:val="21"/>
          <w:szCs w:val="18"/>
        </w:rPr>
        <w:t>命令可真的是太厉害了，完全可以比喻成是</w:t>
      </w:r>
      <w:r w:rsidRPr="000A4BB8">
        <w:rPr>
          <w:rFonts w:ascii="Courier New" w:hAnsi="Courier New" w:cs="Courier New"/>
          <w:color w:val="3D4450"/>
          <w:sz w:val="21"/>
          <w:szCs w:val="18"/>
        </w:rPr>
        <w:t>“</w:t>
      </w:r>
      <w:r w:rsidRPr="000A4BB8">
        <w:rPr>
          <w:rFonts w:ascii="Courier New" w:hAnsi="Courier New" w:cs="Courier New"/>
          <w:color w:val="3D4450"/>
          <w:sz w:val="21"/>
          <w:szCs w:val="18"/>
        </w:rPr>
        <w:t>强化版的</w:t>
      </w:r>
      <w:r w:rsidRPr="000A4BB8">
        <w:rPr>
          <w:rFonts w:ascii="Courier New" w:hAnsi="Courier New" w:cs="Courier New"/>
          <w:color w:val="3D4450"/>
          <w:sz w:val="21"/>
          <w:szCs w:val="18"/>
        </w:rPr>
        <w:t>Windows</w:t>
      </w:r>
      <w:r w:rsidRPr="000A4BB8">
        <w:rPr>
          <w:rFonts w:ascii="Courier New" w:hAnsi="Courier New" w:cs="Courier New"/>
          <w:color w:val="3D4450"/>
          <w:sz w:val="21"/>
          <w:szCs w:val="18"/>
        </w:rPr>
        <w:t>任务管理器</w:t>
      </w:r>
      <w:r w:rsidRPr="000A4BB8">
        <w:rPr>
          <w:rFonts w:ascii="Courier New" w:hAnsi="Courier New" w:cs="Courier New"/>
          <w:color w:val="3D4450"/>
          <w:sz w:val="21"/>
          <w:szCs w:val="18"/>
        </w:rPr>
        <w:t>”</w:t>
      </w:r>
      <w:r w:rsidRPr="000A4BB8">
        <w:rPr>
          <w:rFonts w:ascii="Courier New" w:hAnsi="Courier New" w:cs="Courier New"/>
          <w:color w:val="3D4450"/>
          <w:sz w:val="21"/>
          <w:szCs w:val="18"/>
        </w:rPr>
        <w:t>，运行界面如图所示：</w:t>
      </w:r>
    </w:p>
    <w:bookmarkEnd w:id="30"/>
    <w:bookmarkEnd w:id="31"/>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r w:rsidRPr="000A4BB8">
        <w:rPr>
          <w:rFonts w:ascii="Courier New" w:eastAsia="宋体" w:hAnsi="Courier New" w:cs="Courier New"/>
          <w:noProof/>
        </w:rPr>
        <w:drawing>
          <wp:inline distT="0" distB="0" distL="0" distR="0" wp14:anchorId="47FD8E9D" wp14:editId="65550901">
            <wp:extent cx="6067425" cy="36290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7425" cy="3629025"/>
                    </a:xfrm>
                    <a:prstGeom prst="rect">
                      <a:avLst/>
                    </a:prstGeom>
                    <a:noFill/>
                    <a:ln>
                      <a:noFill/>
                    </a:ln>
                  </pic:spPr>
                </pic:pic>
              </a:graphicData>
            </a:graphic>
          </wp:inline>
        </w:drawing>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第一行</w:t>
      </w:r>
      <w:r w:rsidRPr="000A4BB8">
        <w:rPr>
          <w:rFonts w:ascii="Courier New" w:eastAsia="宋体" w:hAnsi="Courier New" w:cs="Courier New"/>
        </w:rPr>
        <w:t>(top)</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w:t>
      </w:r>
      <w:r w:rsidRPr="000A4BB8">
        <w:rPr>
          <w:rFonts w:ascii="Courier New" w:eastAsia="宋体" w:hAnsi="Courier New" w:cs="Courier New"/>
        </w:rPr>
        <w:t>“</w:t>
      </w:r>
      <w:r w:rsidRPr="000A4BB8">
        <w:rPr>
          <w:rFonts w:ascii="Courier New" w:hAnsi="Courier New" w:cs="Courier New"/>
        </w:rPr>
        <w:t>15</w:t>
      </w:r>
      <w:r w:rsidRPr="000A4BB8">
        <w:rPr>
          <w:rFonts w:ascii="Courier New" w:eastAsia="宋体" w:hAnsi="Courier New" w:cs="Courier New"/>
        </w:rPr>
        <w:t>:1</w:t>
      </w:r>
      <w:r w:rsidRPr="000A4BB8">
        <w:rPr>
          <w:rFonts w:ascii="Courier New" w:hAnsi="Courier New" w:cs="Courier New"/>
        </w:rPr>
        <w:t>6</w:t>
      </w:r>
      <w:r w:rsidRPr="000A4BB8">
        <w:rPr>
          <w:rFonts w:ascii="Courier New" w:eastAsia="宋体" w:hAnsi="Courier New" w:cs="Courier New"/>
        </w:rPr>
        <w:t>:</w:t>
      </w:r>
      <w:r w:rsidRPr="000A4BB8">
        <w:rPr>
          <w:rFonts w:ascii="Courier New" w:hAnsi="Courier New" w:cs="Courier New"/>
        </w:rPr>
        <w:t>11</w:t>
      </w:r>
      <w:r w:rsidRPr="000A4BB8">
        <w:rPr>
          <w:rFonts w:ascii="Courier New" w:eastAsia="宋体" w:hAnsi="Courier New" w:cs="Courier New"/>
        </w:rPr>
        <w:t>”</w:t>
      </w:r>
      <w:r w:rsidRPr="000A4BB8">
        <w:rPr>
          <w:rFonts w:ascii="Courier New" w:eastAsia="宋体" w:hAnsi="Courier New" w:cs="Courier New"/>
        </w:rPr>
        <w:t>为系统当前时刻</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w:t>
      </w:r>
      <w:r w:rsidRPr="000A4BB8">
        <w:rPr>
          <w:rFonts w:ascii="Courier New" w:eastAsia="宋体" w:hAnsi="Courier New" w:cs="Courier New"/>
        </w:rPr>
        <w:t>“</w:t>
      </w:r>
      <w:r w:rsidRPr="000A4BB8">
        <w:rPr>
          <w:rFonts w:ascii="Courier New" w:hAnsi="Courier New" w:cs="Courier New"/>
        </w:rPr>
        <w:t>6</w:t>
      </w:r>
      <w:r w:rsidRPr="000A4BB8">
        <w:rPr>
          <w:rFonts w:ascii="Courier New" w:eastAsia="宋体" w:hAnsi="Courier New" w:cs="Courier New"/>
        </w:rPr>
        <w:t>:</w:t>
      </w:r>
      <w:r w:rsidRPr="000A4BB8">
        <w:rPr>
          <w:rFonts w:ascii="Courier New" w:hAnsi="Courier New" w:cs="Courier New"/>
        </w:rPr>
        <w:t>22</w:t>
      </w:r>
      <w:r w:rsidRPr="000A4BB8">
        <w:rPr>
          <w:rFonts w:ascii="Courier New" w:eastAsia="宋体" w:hAnsi="Courier New" w:cs="Courier New"/>
        </w:rPr>
        <w:t>”</w:t>
      </w:r>
      <w:r w:rsidRPr="000A4BB8">
        <w:rPr>
          <w:rFonts w:ascii="Courier New" w:eastAsia="宋体" w:hAnsi="Courier New" w:cs="Courier New"/>
        </w:rPr>
        <w:t>为系统启动后到现在的运作时间</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w:t>
      </w:r>
      <w:r w:rsidRPr="000A4BB8">
        <w:rPr>
          <w:rFonts w:ascii="Courier New" w:eastAsia="宋体" w:hAnsi="Courier New" w:cs="Courier New"/>
        </w:rPr>
        <w:t>“2 users”</w:t>
      </w:r>
      <w:r w:rsidRPr="000A4BB8">
        <w:rPr>
          <w:rFonts w:ascii="Courier New" w:eastAsia="宋体" w:hAnsi="Courier New" w:cs="Courier New"/>
        </w:rPr>
        <w:t>为当前登录到系统的用户，更确切的说是登录到用户的终端数</w:t>
      </w:r>
      <w:r w:rsidRPr="000A4BB8">
        <w:rPr>
          <w:rFonts w:ascii="Courier New" w:eastAsia="宋体" w:hAnsi="Courier New" w:cs="Courier New"/>
        </w:rPr>
        <w:t xml:space="preserve"> -- </w:t>
      </w:r>
      <w:r w:rsidRPr="000A4BB8">
        <w:rPr>
          <w:rFonts w:ascii="Courier New" w:eastAsia="宋体" w:hAnsi="Courier New" w:cs="Courier New"/>
        </w:rPr>
        <w:t>同一个用户同一时间对系统多个终端的连接将被视为多个用户连接到系统，这里的用户数也将表现为终端的数目</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w:t>
      </w:r>
      <w:r w:rsidRPr="000A4BB8">
        <w:rPr>
          <w:rFonts w:ascii="Courier New" w:eastAsia="宋体" w:hAnsi="Courier New" w:cs="Courier New"/>
        </w:rPr>
        <w:t>“load average”</w:t>
      </w:r>
      <w:r w:rsidRPr="000A4BB8">
        <w:rPr>
          <w:rFonts w:ascii="Courier New" w:eastAsia="宋体" w:hAnsi="Courier New" w:cs="Courier New"/>
        </w:rPr>
        <w:t>为当前系统负载的平均值，后面的三个值分别为</w:t>
      </w:r>
      <w:r w:rsidRPr="000A4BB8">
        <w:rPr>
          <w:rFonts w:ascii="Courier New" w:eastAsia="宋体" w:hAnsi="Courier New" w:cs="Courier New"/>
        </w:rPr>
        <w:t>1</w:t>
      </w:r>
      <w:r w:rsidRPr="000A4BB8">
        <w:rPr>
          <w:rFonts w:ascii="Courier New" w:eastAsia="宋体" w:hAnsi="Courier New" w:cs="Courier New"/>
        </w:rPr>
        <w:t>分钟前、</w:t>
      </w:r>
      <w:r w:rsidRPr="000A4BB8">
        <w:rPr>
          <w:rFonts w:ascii="Courier New" w:eastAsia="宋体" w:hAnsi="Courier New" w:cs="Courier New"/>
        </w:rPr>
        <w:t>5</w:t>
      </w:r>
      <w:r w:rsidRPr="000A4BB8">
        <w:rPr>
          <w:rFonts w:ascii="Courier New" w:eastAsia="宋体" w:hAnsi="Courier New" w:cs="Courier New"/>
        </w:rPr>
        <w:t>分钟前、</w:t>
      </w:r>
      <w:r w:rsidRPr="000A4BB8">
        <w:rPr>
          <w:rFonts w:ascii="Courier New" w:eastAsia="宋体" w:hAnsi="Courier New" w:cs="Courier New"/>
        </w:rPr>
        <w:t>15</w:t>
      </w:r>
      <w:r w:rsidRPr="000A4BB8">
        <w:rPr>
          <w:rFonts w:ascii="Courier New" w:eastAsia="宋体" w:hAnsi="Courier New" w:cs="Courier New"/>
        </w:rPr>
        <w:t>分钟前进程的平均数，一般的可以认为这个数值超过</w:t>
      </w:r>
      <w:r w:rsidRPr="000A4BB8">
        <w:rPr>
          <w:rFonts w:ascii="Courier New" w:eastAsia="宋体" w:hAnsi="Courier New" w:cs="Courier New"/>
        </w:rPr>
        <w:t xml:space="preserve"> CPU </w:t>
      </w:r>
      <w:r w:rsidRPr="000A4BB8">
        <w:rPr>
          <w:rFonts w:ascii="Courier New" w:eastAsia="宋体" w:hAnsi="Courier New" w:cs="Courier New"/>
        </w:rPr>
        <w:t>数目时，</w:t>
      </w:r>
      <w:r w:rsidRPr="000A4BB8">
        <w:rPr>
          <w:rFonts w:ascii="Courier New" w:eastAsia="宋体" w:hAnsi="Courier New" w:cs="Courier New"/>
        </w:rPr>
        <w:t xml:space="preserve">CPU </w:t>
      </w:r>
      <w:r w:rsidRPr="000A4BB8">
        <w:rPr>
          <w:rFonts w:ascii="Courier New" w:eastAsia="宋体" w:hAnsi="Courier New" w:cs="Courier New"/>
        </w:rPr>
        <w:t>将比较吃力的负载当前系统所包含的进程</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第二行</w:t>
      </w:r>
      <w:r w:rsidRPr="000A4BB8">
        <w:rPr>
          <w:rFonts w:ascii="Courier New" w:eastAsia="宋体" w:hAnsi="Courier New" w:cs="Courier New"/>
        </w:rPr>
        <w:t>(Tasks)</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w:t>
      </w:r>
      <w:r w:rsidRPr="000A4BB8">
        <w:rPr>
          <w:rFonts w:ascii="Courier New" w:eastAsia="宋体" w:hAnsi="Courier New" w:cs="Courier New"/>
        </w:rPr>
        <w:t>“</w:t>
      </w:r>
      <w:r w:rsidRPr="000A4BB8">
        <w:rPr>
          <w:rFonts w:ascii="Courier New" w:hAnsi="Courier New" w:cs="Courier New"/>
        </w:rPr>
        <w:t>131</w:t>
      </w:r>
      <w:r w:rsidRPr="000A4BB8">
        <w:rPr>
          <w:rFonts w:ascii="Courier New" w:eastAsia="宋体" w:hAnsi="Courier New" w:cs="Courier New"/>
        </w:rPr>
        <w:t xml:space="preserve"> total”</w:t>
      </w:r>
      <w:r w:rsidRPr="000A4BB8">
        <w:rPr>
          <w:rFonts w:ascii="Courier New" w:eastAsia="宋体" w:hAnsi="Courier New" w:cs="Courier New"/>
        </w:rPr>
        <w:t>为当前系统进程总数</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w:t>
      </w:r>
      <w:r w:rsidRPr="000A4BB8">
        <w:rPr>
          <w:rFonts w:ascii="Courier New" w:eastAsia="宋体" w:hAnsi="Courier New" w:cs="Courier New"/>
        </w:rPr>
        <w:t>“1 running”</w:t>
      </w:r>
      <w:r w:rsidRPr="000A4BB8">
        <w:rPr>
          <w:rFonts w:ascii="Courier New" w:eastAsia="宋体" w:hAnsi="Courier New" w:cs="Courier New"/>
        </w:rPr>
        <w:t>为当前运行中的进程数</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w:t>
      </w:r>
      <w:r w:rsidRPr="000A4BB8">
        <w:rPr>
          <w:rFonts w:ascii="Courier New" w:eastAsia="宋体" w:hAnsi="Courier New" w:cs="Courier New"/>
        </w:rPr>
        <w:t>“</w:t>
      </w:r>
      <w:r w:rsidRPr="000A4BB8">
        <w:rPr>
          <w:rFonts w:ascii="Courier New" w:hAnsi="Courier New" w:cs="Courier New"/>
        </w:rPr>
        <w:t>130</w:t>
      </w:r>
      <w:r w:rsidRPr="000A4BB8">
        <w:rPr>
          <w:rFonts w:ascii="Courier New" w:eastAsia="宋体" w:hAnsi="Courier New" w:cs="Courier New"/>
        </w:rPr>
        <w:t xml:space="preserve"> sleeping”</w:t>
      </w:r>
      <w:r w:rsidRPr="000A4BB8">
        <w:rPr>
          <w:rFonts w:ascii="Courier New" w:eastAsia="宋体" w:hAnsi="Courier New" w:cs="Courier New"/>
        </w:rPr>
        <w:t>为当前处于等待状态中的进程数</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w:t>
      </w:r>
      <w:r w:rsidRPr="000A4BB8">
        <w:rPr>
          <w:rFonts w:ascii="Courier New" w:eastAsia="宋体" w:hAnsi="Courier New" w:cs="Courier New"/>
        </w:rPr>
        <w:t>“0 stoped”</w:t>
      </w:r>
      <w:r w:rsidRPr="000A4BB8">
        <w:rPr>
          <w:rFonts w:ascii="Courier New" w:eastAsia="宋体" w:hAnsi="Courier New" w:cs="Courier New"/>
        </w:rPr>
        <w:t>为被停止的系统进程数</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w:t>
      </w:r>
      <w:r w:rsidRPr="000A4BB8">
        <w:rPr>
          <w:rFonts w:ascii="Courier New" w:eastAsia="宋体" w:hAnsi="Courier New" w:cs="Courier New"/>
        </w:rPr>
        <w:t>“0 zombie”</w:t>
      </w:r>
      <w:r w:rsidRPr="000A4BB8">
        <w:rPr>
          <w:rFonts w:ascii="Courier New" w:eastAsia="宋体" w:hAnsi="Courier New" w:cs="Courier New"/>
        </w:rPr>
        <w:t>未被复原的进程数（僵尸进程）</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第三行</w:t>
      </w:r>
      <w:r w:rsidRPr="000A4BB8">
        <w:rPr>
          <w:rFonts w:ascii="Courier New" w:eastAsia="宋体" w:hAnsi="Courier New" w:cs="Courier New"/>
        </w:rPr>
        <w:t>(Cpus)</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分别表示了</w:t>
      </w:r>
      <w:r w:rsidRPr="000A4BB8">
        <w:rPr>
          <w:rFonts w:ascii="Courier New" w:eastAsia="宋体" w:hAnsi="Courier New" w:cs="Courier New"/>
        </w:rPr>
        <w:t xml:space="preserve"> CPU </w:t>
      </w:r>
      <w:r w:rsidRPr="000A4BB8">
        <w:rPr>
          <w:rFonts w:ascii="Courier New" w:eastAsia="宋体" w:hAnsi="Courier New" w:cs="Courier New"/>
        </w:rPr>
        <w:t>当前的使用率</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“0.</w:t>
      </w:r>
      <w:r w:rsidRPr="000A4BB8">
        <w:rPr>
          <w:rFonts w:ascii="Courier New" w:hAnsi="Courier New" w:cs="Courier New"/>
        </w:rPr>
        <w:t>1</w:t>
      </w:r>
      <w:r w:rsidRPr="000A4BB8">
        <w:rPr>
          <w:rFonts w:ascii="Courier New" w:eastAsia="宋体" w:hAnsi="Courier New" w:cs="Courier New"/>
        </w:rPr>
        <w:t>% us”</w:t>
      </w:r>
      <w:r w:rsidRPr="000A4BB8">
        <w:rPr>
          <w:rFonts w:ascii="Courier New" w:eastAsia="宋体" w:hAnsi="Courier New" w:cs="Courier New"/>
        </w:rPr>
        <w:t>：用户进程占用</w:t>
      </w:r>
      <w:r w:rsidRPr="000A4BB8">
        <w:rPr>
          <w:rFonts w:ascii="Courier New" w:eastAsia="宋体" w:hAnsi="Courier New" w:cs="Courier New"/>
        </w:rPr>
        <w:t>CPU</w:t>
      </w:r>
      <w:r w:rsidRPr="000A4BB8">
        <w:rPr>
          <w:rFonts w:ascii="Courier New" w:eastAsia="宋体" w:hAnsi="Courier New" w:cs="Courier New"/>
        </w:rPr>
        <w:t>百分比</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“0.</w:t>
      </w:r>
      <w:r w:rsidRPr="000A4BB8">
        <w:rPr>
          <w:rFonts w:ascii="Courier New" w:hAnsi="Courier New" w:cs="Courier New"/>
        </w:rPr>
        <w:t>1</w:t>
      </w:r>
      <w:r w:rsidRPr="000A4BB8">
        <w:rPr>
          <w:rFonts w:ascii="Courier New" w:eastAsia="宋体" w:hAnsi="Courier New" w:cs="Courier New"/>
        </w:rPr>
        <w:t>% sy”</w:t>
      </w:r>
      <w:r w:rsidRPr="000A4BB8">
        <w:rPr>
          <w:rFonts w:ascii="Courier New" w:eastAsia="宋体" w:hAnsi="Courier New" w:cs="Courier New"/>
        </w:rPr>
        <w:t>：内核进程占用</w:t>
      </w:r>
      <w:r w:rsidRPr="000A4BB8">
        <w:rPr>
          <w:rFonts w:ascii="Courier New" w:eastAsia="宋体" w:hAnsi="Courier New" w:cs="Courier New"/>
        </w:rPr>
        <w:t>CPU</w:t>
      </w:r>
      <w:r w:rsidRPr="000A4BB8">
        <w:rPr>
          <w:rFonts w:ascii="Courier New" w:eastAsia="宋体" w:hAnsi="Courier New" w:cs="Courier New"/>
        </w:rPr>
        <w:t>百分比</w:t>
      </w:r>
      <w:r w:rsidRPr="000A4BB8">
        <w:rPr>
          <w:rFonts w:ascii="Courier New" w:eastAsia="宋体" w:hAnsi="Courier New" w:cs="Courier New"/>
        </w:rPr>
        <w:t xml:space="preserve">  </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“0.</w:t>
      </w:r>
      <w:r w:rsidRPr="000A4BB8">
        <w:rPr>
          <w:rFonts w:ascii="Courier New" w:hAnsi="Courier New" w:cs="Courier New"/>
        </w:rPr>
        <w:t>1</w:t>
      </w:r>
      <w:r w:rsidRPr="000A4BB8">
        <w:rPr>
          <w:rFonts w:ascii="Courier New" w:eastAsia="宋体" w:hAnsi="Courier New" w:cs="Courier New"/>
        </w:rPr>
        <w:t>% ni”</w:t>
      </w:r>
      <w:r w:rsidRPr="000A4BB8">
        <w:rPr>
          <w:rFonts w:ascii="Courier New" w:eastAsia="宋体" w:hAnsi="Courier New" w:cs="Courier New"/>
        </w:rPr>
        <w:t>：用户进程空间内改变过优先级的进程占用</w:t>
      </w:r>
      <w:r w:rsidRPr="000A4BB8">
        <w:rPr>
          <w:rFonts w:ascii="Courier New" w:eastAsia="宋体" w:hAnsi="Courier New" w:cs="Courier New"/>
        </w:rPr>
        <w:t>CPU</w:t>
      </w:r>
      <w:r w:rsidRPr="000A4BB8">
        <w:rPr>
          <w:rFonts w:ascii="Courier New" w:eastAsia="宋体" w:hAnsi="Courier New" w:cs="Courier New"/>
        </w:rPr>
        <w:t>百分比</w:t>
      </w:r>
      <w:r w:rsidRPr="000A4BB8">
        <w:rPr>
          <w:rFonts w:ascii="Courier New" w:eastAsia="宋体" w:hAnsi="Courier New" w:cs="Courier New"/>
        </w:rPr>
        <w:t xml:space="preserve">  </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“9</w:t>
      </w:r>
      <w:r w:rsidRPr="000A4BB8">
        <w:rPr>
          <w:rFonts w:ascii="Courier New" w:hAnsi="Courier New" w:cs="Courier New"/>
        </w:rPr>
        <w:t>9</w:t>
      </w:r>
      <w:r w:rsidRPr="000A4BB8">
        <w:rPr>
          <w:rFonts w:ascii="Courier New" w:eastAsia="宋体" w:hAnsi="Courier New" w:cs="Courier New"/>
        </w:rPr>
        <w:t>.7% id”</w:t>
      </w:r>
      <w:r w:rsidRPr="000A4BB8">
        <w:rPr>
          <w:rFonts w:ascii="Courier New" w:eastAsia="宋体" w:hAnsi="Courier New" w:cs="Courier New"/>
        </w:rPr>
        <w:t>：空闲</w:t>
      </w:r>
      <w:r w:rsidRPr="000A4BB8">
        <w:rPr>
          <w:rFonts w:ascii="Courier New" w:eastAsia="宋体" w:hAnsi="Courier New" w:cs="Courier New"/>
        </w:rPr>
        <w:t>CPU</w:t>
      </w:r>
      <w:r w:rsidRPr="000A4BB8">
        <w:rPr>
          <w:rFonts w:ascii="Courier New" w:eastAsia="宋体" w:hAnsi="Courier New" w:cs="Courier New"/>
        </w:rPr>
        <w:t>百分比</w:t>
      </w:r>
      <w:r w:rsidRPr="000A4BB8">
        <w:rPr>
          <w:rFonts w:ascii="Courier New" w:eastAsia="宋体" w:hAnsi="Courier New" w:cs="Courier New"/>
        </w:rPr>
        <w:t xml:space="preserve">  </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“0.0% wa”</w:t>
      </w:r>
      <w:r w:rsidRPr="000A4BB8">
        <w:rPr>
          <w:rFonts w:ascii="Courier New" w:eastAsia="宋体" w:hAnsi="Courier New" w:cs="Courier New"/>
        </w:rPr>
        <w:t>：等待输入输出的</w:t>
      </w:r>
      <w:r w:rsidRPr="000A4BB8">
        <w:rPr>
          <w:rFonts w:ascii="Courier New" w:eastAsia="宋体" w:hAnsi="Courier New" w:cs="Courier New"/>
        </w:rPr>
        <w:t>CPU</w:t>
      </w:r>
      <w:r w:rsidRPr="000A4BB8">
        <w:rPr>
          <w:rFonts w:ascii="Courier New" w:eastAsia="宋体" w:hAnsi="Courier New" w:cs="Courier New"/>
        </w:rPr>
        <w:t>时间百分比</w:t>
      </w:r>
      <w:r w:rsidRPr="000A4BB8">
        <w:rPr>
          <w:rFonts w:ascii="Courier New" w:eastAsia="宋体" w:hAnsi="Courier New" w:cs="Courier New"/>
        </w:rPr>
        <w:t xml:space="preserve">  </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“0.0% hi”</w:t>
      </w:r>
      <w:r w:rsidRPr="000A4BB8">
        <w:rPr>
          <w:rFonts w:ascii="Courier New" w:eastAsia="宋体" w:hAnsi="Courier New" w:cs="Courier New"/>
        </w:rPr>
        <w:t>：硬件中断请求时间</w:t>
      </w:r>
      <w:r w:rsidRPr="000A4BB8">
        <w:rPr>
          <w:rFonts w:ascii="Courier New" w:eastAsia="宋体" w:hAnsi="Courier New" w:cs="Courier New"/>
        </w:rPr>
        <w:t xml:space="preserve">     </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“0.0% si”</w:t>
      </w:r>
      <w:r w:rsidRPr="000A4BB8">
        <w:rPr>
          <w:rFonts w:ascii="Courier New" w:eastAsia="宋体" w:hAnsi="Courier New" w:cs="Courier New"/>
        </w:rPr>
        <w:t>：软终端请求时间</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第四行</w:t>
      </w:r>
      <w:r w:rsidRPr="000A4BB8">
        <w:rPr>
          <w:rFonts w:ascii="Courier New" w:eastAsia="宋体" w:hAnsi="Courier New" w:cs="Courier New"/>
        </w:rPr>
        <w:t>(Mem)</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分别表示了内存总量、当前使用量、空闲内存量、以及缓冲使用中的内存量</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第五行</w:t>
      </w:r>
      <w:r w:rsidRPr="000A4BB8">
        <w:rPr>
          <w:rFonts w:ascii="Courier New" w:eastAsia="宋体" w:hAnsi="Courier New" w:cs="Courier New"/>
        </w:rPr>
        <w:t>(Swap)</w:t>
      </w:r>
      <w:r w:rsidRPr="000A4BB8">
        <w:rPr>
          <w:rFonts w:ascii="Courier New" w:eastAsia="宋体" w:hAnsi="Courier New" w:cs="Courier New"/>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表示类别同第四行</w:t>
      </w:r>
      <w:r w:rsidRPr="000A4BB8">
        <w:rPr>
          <w:rFonts w:ascii="Courier New" w:eastAsia="宋体" w:hAnsi="Courier New" w:cs="Courier New"/>
        </w:rPr>
        <w:t>(Mem)</w:t>
      </w:r>
      <w:r w:rsidRPr="000A4BB8">
        <w:rPr>
          <w:rFonts w:ascii="Courier New" w:eastAsia="宋体" w:hAnsi="Courier New" w:cs="Courier New"/>
        </w:rPr>
        <w:t>，但此处反映着交换分区</w:t>
      </w:r>
      <w:r w:rsidRPr="000A4BB8">
        <w:rPr>
          <w:rFonts w:ascii="Courier New" w:eastAsia="宋体" w:hAnsi="Courier New" w:cs="Courier New"/>
        </w:rPr>
        <w:t>(Swap)</w:t>
      </w:r>
      <w:r w:rsidRPr="000A4BB8">
        <w:rPr>
          <w:rFonts w:ascii="Courier New" w:eastAsia="宋体" w:hAnsi="Courier New" w:cs="Courier New"/>
        </w:rPr>
        <w:t>的使用情况。通常，交换分区</w:t>
      </w:r>
      <w:r w:rsidRPr="000A4BB8">
        <w:rPr>
          <w:rFonts w:ascii="Courier New" w:eastAsia="宋体" w:hAnsi="Courier New" w:cs="Courier New"/>
        </w:rPr>
        <w:t>(Swap)</w:t>
      </w:r>
      <w:r w:rsidRPr="000A4BB8">
        <w:rPr>
          <w:rFonts w:ascii="Courier New" w:eastAsia="宋体" w:hAnsi="Courier New" w:cs="Courier New"/>
        </w:rPr>
        <w:t>被频繁使用的情况，将被视作物理内存不足而造成的。</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列表部分：</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PID</w:t>
      </w:r>
      <w:r w:rsidRPr="000A4BB8">
        <w:rPr>
          <w:rFonts w:ascii="Courier New" w:eastAsia="宋体" w:hAnsi="Courier New" w:cs="Courier New"/>
        </w:rPr>
        <w:t>：进程</w:t>
      </w:r>
      <w:r w:rsidRPr="000A4BB8">
        <w:rPr>
          <w:rFonts w:ascii="Courier New" w:eastAsia="宋体" w:hAnsi="Courier New" w:cs="Courier New"/>
        </w:rPr>
        <w:t>id</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USER</w:t>
      </w:r>
      <w:r w:rsidRPr="000A4BB8">
        <w:rPr>
          <w:rFonts w:ascii="Courier New" w:eastAsia="宋体" w:hAnsi="Courier New" w:cs="Courier New"/>
        </w:rPr>
        <w:t>；进程所有者的用户名</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PR</w:t>
      </w:r>
      <w:r w:rsidRPr="000A4BB8">
        <w:rPr>
          <w:rFonts w:ascii="Courier New" w:eastAsia="宋体" w:hAnsi="Courier New" w:cs="Courier New"/>
        </w:rPr>
        <w:t>：进程的优先级</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NI</w:t>
      </w:r>
      <w:r w:rsidRPr="000A4BB8">
        <w:rPr>
          <w:rFonts w:ascii="Courier New" w:eastAsia="宋体" w:hAnsi="Courier New" w:cs="Courier New"/>
        </w:rPr>
        <w:t>：</w:t>
      </w:r>
      <w:r w:rsidRPr="000A4BB8">
        <w:rPr>
          <w:rFonts w:ascii="Courier New" w:eastAsia="宋体" w:hAnsi="Courier New" w:cs="Courier New"/>
        </w:rPr>
        <w:t>nice</w:t>
      </w:r>
      <w:r w:rsidRPr="000A4BB8">
        <w:rPr>
          <w:rFonts w:ascii="Courier New" w:eastAsia="宋体" w:hAnsi="Courier New" w:cs="Courier New"/>
        </w:rPr>
        <w:t>值。负值表示高优先级，正值表示低优先级</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VIRT -- </w:t>
      </w:r>
      <w:r w:rsidRPr="000A4BB8">
        <w:rPr>
          <w:rFonts w:ascii="Courier New" w:eastAsia="宋体" w:hAnsi="Courier New" w:cs="Courier New"/>
        </w:rPr>
        <w:t>进程使用的虚拟内存总量，单位</w:t>
      </w:r>
      <w:r w:rsidRPr="000A4BB8">
        <w:rPr>
          <w:rFonts w:ascii="Courier New" w:eastAsia="宋体" w:hAnsi="Courier New" w:cs="Courier New"/>
        </w:rPr>
        <w:t>kb</w:t>
      </w:r>
      <w:r w:rsidRPr="000A4BB8">
        <w:rPr>
          <w:rFonts w:ascii="Courier New" w:eastAsia="宋体" w:hAnsi="Courier New" w:cs="Courier New"/>
        </w:rPr>
        <w:t>。</w:t>
      </w:r>
      <w:r w:rsidRPr="000A4BB8">
        <w:rPr>
          <w:rFonts w:ascii="Courier New" w:eastAsia="宋体" w:hAnsi="Courier New" w:cs="Courier New"/>
        </w:rPr>
        <w:t>VIRT=SWAP+RES</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RES -- </w:t>
      </w:r>
      <w:r w:rsidRPr="000A4BB8">
        <w:rPr>
          <w:rFonts w:ascii="Courier New" w:eastAsia="宋体" w:hAnsi="Courier New" w:cs="Courier New"/>
        </w:rPr>
        <w:t>进程使用的、未被换出的物理内存大小，单位</w:t>
      </w:r>
      <w:r w:rsidRPr="000A4BB8">
        <w:rPr>
          <w:rFonts w:ascii="Courier New" w:eastAsia="宋体" w:hAnsi="Courier New" w:cs="Courier New"/>
        </w:rPr>
        <w:t>kb</w:t>
      </w:r>
      <w:r w:rsidRPr="000A4BB8">
        <w:rPr>
          <w:rFonts w:ascii="Courier New" w:eastAsia="宋体" w:hAnsi="Courier New" w:cs="Courier New"/>
        </w:rPr>
        <w:t>。</w:t>
      </w:r>
      <w:r w:rsidRPr="000A4BB8">
        <w:rPr>
          <w:rFonts w:ascii="Courier New" w:eastAsia="宋体" w:hAnsi="Courier New" w:cs="Courier New"/>
        </w:rPr>
        <w:t>RES=CODE+DATA</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SHR -- </w:t>
      </w:r>
      <w:r w:rsidRPr="000A4BB8">
        <w:rPr>
          <w:rFonts w:ascii="Courier New" w:eastAsia="宋体" w:hAnsi="Courier New" w:cs="Courier New"/>
        </w:rPr>
        <w:t>共享内存大小，单位</w:t>
      </w:r>
      <w:r w:rsidRPr="000A4BB8">
        <w:rPr>
          <w:rFonts w:ascii="Courier New" w:eastAsia="宋体" w:hAnsi="Courier New" w:cs="Courier New"/>
        </w:rPr>
        <w:t>kb</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S -- </w:t>
      </w:r>
      <w:r w:rsidRPr="000A4BB8">
        <w:rPr>
          <w:rFonts w:ascii="Courier New" w:eastAsia="宋体" w:hAnsi="Courier New" w:cs="Courier New"/>
        </w:rPr>
        <w:t>进程状态。</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D =</w:t>
      </w:r>
      <w:r w:rsidRPr="000A4BB8">
        <w:rPr>
          <w:rFonts w:ascii="Courier New" w:eastAsia="宋体" w:hAnsi="Courier New" w:cs="Courier New"/>
        </w:rPr>
        <w:t>不可中断的睡眠状态</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R =</w:t>
      </w:r>
      <w:r w:rsidRPr="000A4BB8">
        <w:rPr>
          <w:rFonts w:ascii="Courier New" w:eastAsia="宋体" w:hAnsi="Courier New" w:cs="Courier New"/>
        </w:rPr>
        <w:t>运行</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S =</w:t>
      </w:r>
      <w:r w:rsidRPr="000A4BB8">
        <w:rPr>
          <w:rFonts w:ascii="Courier New" w:eastAsia="宋体" w:hAnsi="Courier New" w:cs="Courier New"/>
        </w:rPr>
        <w:t>睡眠</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T =</w:t>
      </w:r>
      <w:r w:rsidRPr="000A4BB8">
        <w:rPr>
          <w:rFonts w:ascii="Courier New" w:eastAsia="宋体" w:hAnsi="Courier New" w:cs="Courier New"/>
        </w:rPr>
        <w:t>跟踪</w:t>
      </w:r>
      <w:r w:rsidRPr="000A4BB8">
        <w:rPr>
          <w:rFonts w:ascii="Courier New" w:eastAsia="宋体" w:hAnsi="Courier New" w:cs="Courier New"/>
        </w:rPr>
        <w:t>/</w:t>
      </w:r>
      <w:r w:rsidRPr="000A4BB8">
        <w:rPr>
          <w:rFonts w:ascii="Courier New" w:eastAsia="宋体" w:hAnsi="Courier New" w:cs="Courier New"/>
        </w:rPr>
        <w:t>停止</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                Z =</w:t>
      </w:r>
      <w:r w:rsidRPr="000A4BB8">
        <w:rPr>
          <w:rFonts w:ascii="Courier New" w:eastAsia="宋体" w:hAnsi="Courier New" w:cs="Courier New"/>
        </w:rPr>
        <w:t>僵尸进程</w:t>
      </w:r>
      <w:r w:rsidRPr="000A4BB8">
        <w:rPr>
          <w:rFonts w:ascii="Courier New" w:eastAsia="宋体" w:hAnsi="Courier New" w:cs="Courier New"/>
        </w:rPr>
        <w:t xml:space="preserve">  </w:t>
      </w: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%CPU -- </w:t>
      </w:r>
      <w:r w:rsidRPr="000A4BB8">
        <w:rPr>
          <w:rFonts w:ascii="Courier New" w:eastAsia="宋体" w:hAnsi="Courier New" w:cs="Courier New"/>
        </w:rPr>
        <w:t>上次更新到现在的</w:t>
      </w:r>
      <w:r w:rsidRPr="000A4BB8">
        <w:rPr>
          <w:rFonts w:ascii="Courier New" w:eastAsia="宋体" w:hAnsi="Courier New" w:cs="Courier New"/>
        </w:rPr>
        <w:t>CPU</w:t>
      </w:r>
      <w:r w:rsidRPr="000A4BB8">
        <w:rPr>
          <w:rFonts w:ascii="Courier New" w:eastAsia="宋体" w:hAnsi="Courier New" w:cs="Courier New"/>
        </w:rPr>
        <w:t>时间占用百分比</w:t>
      </w:r>
      <w:r w:rsidRPr="000A4BB8">
        <w:rPr>
          <w:rFonts w:ascii="Courier New" w:eastAsia="宋体" w:hAnsi="Courier New" w:cs="Courier New"/>
        </w:rPr>
        <w:t xml:space="preserve">  </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%MEM -- </w:t>
      </w:r>
      <w:r w:rsidRPr="000A4BB8">
        <w:rPr>
          <w:rFonts w:ascii="Courier New" w:eastAsia="宋体" w:hAnsi="Courier New" w:cs="Courier New"/>
        </w:rPr>
        <w:t>进程使用的物理内存</w:t>
      </w:r>
      <w:r w:rsidRPr="000A4BB8">
        <w:rPr>
          <w:rFonts w:ascii="Courier New" w:eastAsia="宋体" w:hAnsi="Courier New" w:cs="Courier New"/>
        </w:rPr>
        <w:t xml:space="preserve"> </w:t>
      </w:r>
      <w:r w:rsidRPr="000A4BB8">
        <w:rPr>
          <w:rFonts w:ascii="Courier New" w:eastAsia="宋体" w:hAnsi="Courier New" w:cs="Courier New"/>
        </w:rPr>
        <w:t>百分比</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TIME+ -- </w:t>
      </w:r>
      <w:r w:rsidRPr="000A4BB8">
        <w:rPr>
          <w:rFonts w:ascii="Courier New" w:eastAsia="宋体" w:hAnsi="Courier New" w:cs="Courier New"/>
        </w:rPr>
        <w:t>进程使用的</w:t>
      </w:r>
      <w:r w:rsidRPr="000A4BB8">
        <w:rPr>
          <w:rFonts w:ascii="Courier New" w:eastAsia="宋体" w:hAnsi="Courier New" w:cs="Courier New"/>
        </w:rPr>
        <w:t>CPU</w:t>
      </w:r>
      <w:r w:rsidRPr="000A4BB8">
        <w:rPr>
          <w:rFonts w:ascii="Courier New" w:eastAsia="宋体" w:hAnsi="Courier New" w:cs="Courier New"/>
        </w:rPr>
        <w:t>时间总计，单位</w:t>
      </w:r>
      <w:r w:rsidRPr="000A4BB8">
        <w:rPr>
          <w:rFonts w:ascii="Courier New" w:eastAsia="宋体" w:hAnsi="Courier New" w:cs="Courier New"/>
        </w:rPr>
        <w:t>1/100</w:t>
      </w:r>
      <w:r w:rsidRPr="000A4BB8">
        <w:rPr>
          <w:rFonts w:ascii="Courier New" w:eastAsia="宋体" w:hAnsi="Courier New" w:cs="Courier New"/>
        </w:rPr>
        <w:t>秒</w:t>
      </w:r>
      <w:r w:rsidRPr="000A4BB8">
        <w:rPr>
          <w:rFonts w:ascii="Courier New" w:eastAsia="宋体" w:hAnsi="Courier New" w:cs="Courier New"/>
        </w:rPr>
        <w:t xml:space="preserve"> </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COMMAND</w:t>
      </w:r>
      <w:r w:rsidRPr="000A4BB8">
        <w:rPr>
          <w:rFonts w:ascii="Courier New" w:eastAsia="宋体" w:hAnsi="Courier New" w:cs="Courier New"/>
        </w:rPr>
        <w:t>：启动任务的命令行（包括参数）</w:t>
      </w:r>
    </w:p>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p>
    <w:p w:rsidR="004F335A" w:rsidRPr="000A4BB8" w:rsidRDefault="004F335A" w:rsidP="004F335A">
      <w:pPr>
        <w:pStyle w:val="2"/>
        <w:numPr>
          <w:ilvl w:val="1"/>
          <w:numId w:val="1"/>
        </w:numPr>
      </w:pPr>
      <w:r w:rsidRPr="000A4BB8">
        <w:t>系统进程管理</w:t>
      </w:r>
      <w:r>
        <w:rPr>
          <w:rFonts w:hint="eastAsia"/>
        </w:rPr>
        <w:t>（掌握）</w:t>
      </w:r>
    </w:p>
    <w:p w:rsidR="004F335A" w:rsidRPr="000A4BB8" w:rsidRDefault="004F335A" w:rsidP="004F335A">
      <w:pPr>
        <w:jc w:val="left"/>
        <w:rPr>
          <w:rFonts w:ascii="Courier New" w:hAnsi="Courier New" w:cs="Courier New"/>
        </w:rPr>
      </w:pPr>
    </w:p>
    <w:p w:rsidR="004F335A" w:rsidRPr="000A4BB8" w:rsidRDefault="004F335A" w:rsidP="004F335A">
      <w:pPr>
        <w:rPr>
          <w:rFonts w:ascii="Courier New" w:hAnsi="Courier New" w:cs="Courier New"/>
        </w:rPr>
      </w:pPr>
      <w:r w:rsidRPr="000A4BB8">
        <w:rPr>
          <w:rFonts w:ascii="Courier New" w:hAnsi="Courier New" w:cs="Courier New"/>
        </w:rPr>
        <w:t>通过</w:t>
      </w:r>
      <w:r w:rsidRPr="000A4BB8">
        <w:rPr>
          <w:rFonts w:ascii="Courier New" w:hAnsi="Courier New" w:cs="Courier New"/>
        </w:rPr>
        <w:t xml:space="preserve">ps </w:t>
      </w:r>
      <w:r w:rsidRPr="000A4BB8">
        <w:rPr>
          <w:rFonts w:ascii="Courier New" w:hAnsi="Courier New" w:cs="Courier New"/>
        </w:rPr>
        <w:t>命令可以查看</w:t>
      </w:r>
      <w:r w:rsidRPr="000A4BB8">
        <w:rPr>
          <w:rFonts w:ascii="Courier New" w:hAnsi="Courier New" w:cs="Courier New"/>
        </w:rPr>
        <w:t>Linux</w:t>
      </w:r>
      <w:r w:rsidRPr="000A4BB8">
        <w:rPr>
          <w:rFonts w:ascii="Courier New" w:hAnsi="Courier New" w:cs="Courier New"/>
        </w:rPr>
        <w:t>中的进程</w:t>
      </w:r>
    </w:p>
    <w:p w:rsidR="004F335A" w:rsidRPr="000A4BB8" w:rsidRDefault="004F335A" w:rsidP="004F335A">
      <w:pPr>
        <w:rPr>
          <w:rFonts w:ascii="Courier New"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bookmarkStart w:id="32" w:name="OLE_LINK30"/>
      <w:bookmarkStart w:id="33" w:name="OLE_LINK31"/>
      <w:r w:rsidRPr="000A4BB8">
        <w:rPr>
          <w:rFonts w:ascii="Courier New" w:eastAsia="宋体" w:hAnsi="Courier New" w:cs="Courier New"/>
        </w:rPr>
        <w:t xml:space="preserve">ps </w:t>
      </w:r>
      <w:r w:rsidRPr="000A4BB8">
        <w:rPr>
          <w:rFonts w:ascii="Courier New" w:eastAsia="宋体" w:hAnsi="Courier New" w:cs="Courier New"/>
        </w:rPr>
        <w:t>正在运行的某个进程的状态</w:t>
      </w: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color w:val="FF0000"/>
        </w:rPr>
        <w:t xml:space="preserve">ps –ef  </w:t>
      </w:r>
      <w:r w:rsidRPr="000A4BB8">
        <w:rPr>
          <w:rFonts w:ascii="Courier New" w:eastAsia="宋体" w:hAnsi="Courier New" w:cs="Courier New"/>
          <w:color w:val="FF0000"/>
        </w:rPr>
        <w:t>查看所有进程</w:t>
      </w: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color w:val="FF0000"/>
        </w:rPr>
        <w:t xml:space="preserve">ps –ef | grep ssh </w:t>
      </w:r>
      <w:r w:rsidRPr="000A4BB8">
        <w:rPr>
          <w:rFonts w:ascii="Courier New" w:eastAsia="宋体" w:hAnsi="Courier New" w:cs="Courier New"/>
          <w:color w:val="FF0000"/>
        </w:rPr>
        <w:t>查找某一进程</w:t>
      </w: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color w:val="FF0000"/>
        </w:rPr>
        <w:t>ps aux</w:t>
      </w:r>
      <w:r w:rsidRPr="000A4BB8">
        <w:rPr>
          <w:rFonts w:ascii="Courier New" w:eastAsia="宋体" w:hAnsi="Courier New" w:cs="Courier New"/>
          <w:color w:val="FF0000"/>
        </w:rPr>
        <w:t>命令可以查看更详细的进程信息！</w:t>
      </w: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kill </w:t>
      </w:r>
      <w:r w:rsidRPr="000A4BB8">
        <w:rPr>
          <w:rFonts w:ascii="Courier New" w:eastAsia="宋体" w:hAnsi="Courier New" w:cs="Courier New"/>
        </w:rPr>
        <w:t>杀掉某一进程</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 xml:space="preserve">kill 2868  </w:t>
      </w:r>
      <w:r w:rsidRPr="000A4BB8">
        <w:rPr>
          <w:rFonts w:ascii="Courier New" w:eastAsia="宋体" w:hAnsi="Courier New" w:cs="Courier New"/>
        </w:rPr>
        <w:t>杀掉</w:t>
      </w:r>
      <w:r w:rsidRPr="000A4BB8">
        <w:rPr>
          <w:rFonts w:ascii="Courier New" w:eastAsia="宋体" w:hAnsi="Courier New" w:cs="Courier New"/>
        </w:rPr>
        <w:t>2868</w:t>
      </w:r>
      <w:r w:rsidRPr="000A4BB8">
        <w:rPr>
          <w:rFonts w:ascii="Courier New" w:eastAsia="宋体" w:hAnsi="Courier New" w:cs="Courier New"/>
        </w:rPr>
        <w:t>编号的进程</w:t>
      </w: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color w:val="FF0000"/>
        </w:rPr>
        <w:t xml:space="preserve">kill -9 2868  </w:t>
      </w:r>
      <w:r w:rsidRPr="000A4BB8">
        <w:rPr>
          <w:rFonts w:ascii="Courier New" w:eastAsia="宋体" w:hAnsi="Courier New" w:cs="Courier New"/>
          <w:color w:val="FF0000"/>
        </w:rPr>
        <w:t>强制杀死进程</w:t>
      </w:r>
    </w:p>
    <w:bookmarkEnd w:id="32"/>
    <w:bookmarkEnd w:id="33"/>
    <w:p w:rsidR="004F335A" w:rsidRPr="000A4BB8" w:rsidRDefault="004F335A" w:rsidP="004F335A">
      <w:pPr>
        <w:jc w:val="left"/>
        <w:rPr>
          <w:rFonts w:ascii="Courier New" w:hAnsi="Courier New" w:cs="Courier New"/>
        </w:rPr>
      </w:pPr>
    </w:p>
    <w:p w:rsidR="004F335A" w:rsidRPr="000A4BB8" w:rsidRDefault="004F335A" w:rsidP="004F335A">
      <w:pPr>
        <w:pStyle w:val="2"/>
        <w:numPr>
          <w:ilvl w:val="1"/>
          <w:numId w:val="1"/>
        </w:numPr>
      </w:pPr>
      <w:r w:rsidRPr="000A4BB8">
        <w:t>系统状态管理</w:t>
      </w:r>
    </w:p>
    <w:p w:rsidR="004F335A" w:rsidRPr="000A4BB8" w:rsidRDefault="004F335A" w:rsidP="004F335A">
      <w:pPr>
        <w:shd w:val="clear" w:color="auto" w:fill="F2F2F2" w:themeFill="background1" w:themeFillShade="F2"/>
        <w:rPr>
          <w:rFonts w:ascii="Courier New" w:eastAsia="宋体" w:hAnsi="Courier New" w:cs="Courier New"/>
        </w:rPr>
      </w:pPr>
      <w:bookmarkStart w:id="34" w:name="OLE_LINK32"/>
      <w:bookmarkStart w:id="35" w:name="OLE_LINK33"/>
      <w:r w:rsidRPr="000A4BB8">
        <w:rPr>
          <w:rFonts w:ascii="Courier New" w:eastAsia="宋体" w:hAnsi="Courier New" w:cs="Courier New"/>
        </w:rPr>
        <w:t>关机命令</w:t>
      </w: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i/>
          <w:iCs/>
          <w:color w:val="FF0000"/>
        </w:rPr>
        <w:t xml:space="preserve">shutdown -h now  </w:t>
      </w:r>
      <w:r w:rsidRPr="000A4BB8">
        <w:rPr>
          <w:rFonts w:ascii="Courier New" w:eastAsia="宋体" w:hAnsi="Courier New" w:cs="Courier New"/>
          <w:i/>
          <w:iCs/>
          <w:color w:val="FF0000"/>
        </w:rPr>
        <w:t>（立刻关机）</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i/>
          <w:iCs/>
        </w:rPr>
        <w:t xml:space="preserve">shutdown -h 5  </w:t>
      </w:r>
      <w:r w:rsidRPr="000A4BB8">
        <w:rPr>
          <w:rFonts w:ascii="Courier New" w:eastAsia="宋体" w:hAnsi="Courier New" w:cs="Courier New"/>
          <w:i/>
          <w:iCs/>
        </w:rPr>
        <w:t>（</w:t>
      </w:r>
      <w:r w:rsidRPr="000A4BB8">
        <w:rPr>
          <w:rFonts w:ascii="Courier New" w:eastAsia="宋体" w:hAnsi="Courier New" w:cs="Courier New"/>
          <w:i/>
          <w:iCs/>
        </w:rPr>
        <w:t>5</w:t>
      </w:r>
      <w:r w:rsidRPr="000A4BB8">
        <w:rPr>
          <w:rFonts w:ascii="Courier New" w:eastAsia="宋体" w:hAnsi="Courier New" w:cs="Courier New"/>
          <w:i/>
          <w:iCs/>
        </w:rPr>
        <w:t>分钟后关机）</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i/>
          <w:iCs/>
        </w:rPr>
        <w:t xml:space="preserve">poweroff  </w:t>
      </w:r>
      <w:r w:rsidRPr="000A4BB8">
        <w:rPr>
          <w:rFonts w:ascii="Courier New" w:eastAsia="宋体" w:hAnsi="Courier New" w:cs="Courier New"/>
          <w:i/>
          <w:iCs/>
        </w:rPr>
        <w:t>（立刻关机）</w:t>
      </w: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i/>
          <w:iCs/>
          <w:color w:val="FF0000"/>
        </w:rPr>
        <w:t xml:space="preserve">halt </w:t>
      </w:r>
      <w:r w:rsidRPr="000A4BB8">
        <w:rPr>
          <w:rFonts w:ascii="Courier New" w:eastAsia="宋体" w:hAnsi="Courier New" w:cs="Courier New"/>
          <w:i/>
          <w:iCs/>
          <w:color w:val="FF0000"/>
        </w:rPr>
        <w:t>（立刻关机）</w:t>
      </w:r>
    </w:p>
    <w:p w:rsidR="004F335A" w:rsidRPr="000A4BB8" w:rsidRDefault="004F335A" w:rsidP="004F335A">
      <w:pPr>
        <w:shd w:val="clear" w:color="auto" w:fill="F2F2F2" w:themeFill="background1" w:themeFillShade="F2"/>
        <w:rPr>
          <w:rFonts w:ascii="Courier New" w:eastAsia="宋体" w:hAnsi="Courier New" w:cs="Courier New"/>
        </w:rPr>
      </w:pP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rPr>
        <w:t>重启命令</w:t>
      </w:r>
    </w:p>
    <w:p w:rsidR="004F335A" w:rsidRPr="000A4BB8" w:rsidRDefault="004F335A" w:rsidP="004F335A">
      <w:pPr>
        <w:shd w:val="clear" w:color="auto" w:fill="F2F2F2" w:themeFill="background1" w:themeFillShade="F2"/>
        <w:rPr>
          <w:rFonts w:ascii="Courier New" w:eastAsia="宋体" w:hAnsi="Courier New" w:cs="Courier New"/>
          <w:i/>
          <w:iCs/>
        </w:rPr>
      </w:pPr>
      <w:r w:rsidRPr="000A4BB8">
        <w:rPr>
          <w:rFonts w:ascii="Courier New" w:eastAsia="宋体" w:hAnsi="Courier New" w:cs="Courier New"/>
          <w:i/>
          <w:iCs/>
        </w:rPr>
        <w:t>shutdown -r now (</w:t>
      </w:r>
      <w:r w:rsidRPr="000A4BB8">
        <w:rPr>
          <w:rFonts w:ascii="Courier New" w:eastAsia="宋体" w:hAnsi="Courier New" w:cs="Courier New"/>
          <w:i/>
          <w:iCs/>
        </w:rPr>
        <w:t>立刻重启</w:t>
      </w:r>
      <w:r w:rsidRPr="000A4BB8">
        <w:rPr>
          <w:rFonts w:ascii="Courier New" w:eastAsia="宋体" w:hAnsi="Courier New" w:cs="Courier New"/>
          <w:i/>
          <w:iCs/>
        </w:rPr>
        <w:t>)</w:t>
      </w:r>
    </w:p>
    <w:p w:rsidR="004F335A" w:rsidRPr="000A4BB8" w:rsidRDefault="004F335A" w:rsidP="004F335A">
      <w:pPr>
        <w:shd w:val="clear" w:color="auto" w:fill="F2F2F2" w:themeFill="background1" w:themeFillShade="F2"/>
        <w:rPr>
          <w:rFonts w:ascii="Courier New" w:eastAsia="宋体" w:hAnsi="Courier New" w:cs="Courier New"/>
        </w:rPr>
      </w:pPr>
      <w:r w:rsidRPr="000A4BB8">
        <w:rPr>
          <w:rFonts w:ascii="Courier New" w:eastAsia="宋体" w:hAnsi="Courier New" w:cs="Courier New"/>
          <w:i/>
          <w:iCs/>
        </w:rPr>
        <w:t>shutdown -r 5 (5</w:t>
      </w:r>
      <w:r w:rsidRPr="000A4BB8">
        <w:rPr>
          <w:rFonts w:ascii="Courier New" w:eastAsia="宋体" w:hAnsi="Courier New" w:cs="Courier New"/>
          <w:i/>
          <w:iCs/>
        </w:rPr>
        <w:t>分钟重启</w:t>
      </w:r>
      <w:r w:rsidRPr="000A4BB8">
        <w:rPr>
          <w:rFonts w:ascii="Courier New" w:eastAsia="宋体" w:hAnsi="Courier New" w:cs="Courier New"/>
          <w:i/>
          <w:iCs/>
        </w:rPr>
        <w:t>)</w:t>
      </w:r>
    </w:p>
    <w:p w:rsidR="004F335A" w:rsidRPr="000A4BB8" w:rsidRDefault="004F335A" w:rsidP="004F335A">
      <w:pPr>
        <w:shd w:val="clear" w:color="auto" w:fill="F2F2F2" w:themeFill="background1" w:themeFillShade="F2"/>
        <w:rPr>
          <w:rFonts w:ascii="Courier New" w:eastAsia="宋体" w:hAnsi="Courier New" w:cs="Courier New"/>
          <w:color w:val="FF0000"/>
        </w:rPr>
      </w:pPr>
      <w:r w:rsidRPr="000A4BB8">
        <w:rPr>
          <w:rFonts w:ascii="Courier New" w:eastAsia="宋体" w:hAnsi="Courier New" w:cs="Courier New"/>
          <w:i/>
          <w:iCs/>
          <w:color w:val="FF0000"/>
        </w:rPr>
        <w:t xml:space="preserve">reboot </w:t>
      </w:r>
      <w:r w:rsidRPr="000A4BB8">
        <w:rPr>
          <w:rFonts w:ascii="Courier New" w:eastAsia="宋体" w:hAnsi="Courier New" w:cs="Courier New"/>
          <w:i/>
          <w:iCs/>
          <w:color w:val="FF0000"/>
        </w:rPr>
        <w:t>（立刻重启）</w:t>
      </w:r>
    </w:p>
    <w:bookmarkEnd w:id="34"/>
    <w:bookmarkEnd w:id="35"/>
    <w:p w:rsidR="004F335A" w:rsidRPr="000A4BB8" w:rsidRDefault="004F335A" w:rsidP="004F335A">
      <w:pPr>
        <w:jc w:val="left"/>
        <w:rPr>
          <w:rFonts w:ascii="Courier New" w:hAnsi="Courier New" w:cs="Courier New"/>
        </w:rPr>
      </w:pPr>
    </w:p>
    <w:p w:rsidR="004F335A"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p>
    <w:p w:rsidR="004F335A" w:rsidRPr="000A4BB8" w:rsidRDefault="004F335A" w:rsidP="004F335A">
      <w:pPr>
        <w:pStyle w:val="1"/>
        <w:numPr>
          <w:ilvl w:val="0"/>
          <w:numId w:val="1"/>
        </w:numPr>
        <w:rPr>
          <w:rFonts w:ascii="Courier New" w:hAnsi="Courier New" w:cs="Courier New"/>
        </w:rPr>
      </w:pPr>
      <w:r w:rsidRPr="000A4BB8">
        <w:rPr>
          <w:rFonts w:ascii="Courier New" w:hAnsi="Courier New" w:cs="Courier New"/>
        </w:rPr>
        <w:t>用户及组管理</w:t>
      </w:r>
    </w:p>
    <w:p w:rsidR="004F335A" w:rsidRPr="000A4BB8" w:rsidRDefault="004F335A" w:rsidP="004F335A">
      <w:pPr>
        <w:pStyle w:val="2"/>
        <w:numPr>
          <w:ilvl w:val="1"/>
          <w:numId w:val="1"/>
        </w:numPr>
        <w:jc w:val="left"/>
        <w:rPr>
          <w:rFonts w:ascii="Courier New" w:hAnsi="Courier New" w:cs="Courier New"/>
        </w:rPr>
      </w:pPr>
      <w:r w:rsidRPr="000A4BB8">
        <w:rPr>
          <w:rFonts w:ascii="Courier New" w:hAnsi="Courier New" w:cs="Courier New"/>
        </w:rPr>
        <w:t>用户管理</w:t>
      </w:r>
    </w:p>
    <w:p w:rsidR="004F335A" w:rsidRPr="000A4BB8" w:rsidRDefault="004F335A" w:rsidP="004F335A">
      <w:pPr>
        <w:jc w:val="left"/>
        <w:rPr>
          <w:rFonts w:ascii="Courier New" w:hAnsi="Courier New" w:cs="Courier New"/>
        </w:rPr>
      </w:pPr>
      <w:r w:rsidRPr="000A4BB8">
        <w:rPr>
          <w:rFonts w:ascii="Courier New" w:hAnsi="Courier New" w:cs="Courier New"/>
          <w:noProof/>
        </w:rPr>
        <w:drawing>
          <wp:inline distT="0" distB="0" distL="0" distR="0" wp14:anchorId="0A4761C1" wp14:editId="6F7DDC49">
            <wp:extent cx="6991350" cy="4010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91350" cy="4010025"/>
                    </a:xfrm>
                    <a:prstGeom prst="rect">
                      <a:avLst/>
                    </a:prstGeom>
                  </pic:spPr>
                </pic:pic>
              </a:graphicData>
            </a:graphic>
          </wp:inline>
        </w:drawing>
      </w:r>
    </w:p>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r w:rsidRPr="000A4BB8">
        <w:rPr>
          <w:rFonts w:ascii="Courier New" w:hAnsi="Courier New" w:cs="Courier New"/>
        </w:rPr>
        <w:t>查看用户：</w:t>
      </w:r>
    </w:p>
    <w:p w:rsidR="004F335A" w:rsidRPr="000A4BB8" w:rsidRDefault="004F335A" w:rsidP="004F335A">
      <w:pPr>
        <w:jc w:val="left"/>
        <w:rPr>
          <w:rFonts w:ascii="Courier New" w:hAnsi="Courier New" w:cs="Courier New"/>
        </w:rPr>
      </w:pPr>
      <w:r w:rsidRPr="000A4BB8">
        <w:rPr>
          <w:rFonts w:ascii="Courier New" w:hAnsi="Courier New" w:cs="Courier New"/>
        </w:rPr>
        <w:tab/>
        <w:t>id</w:t>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ab/>
      </w:r>
      <w:r w:rsidRPr="000A4BB8">
        <w:rPr>
          <w:rFonts w:ascii="Courier New" w:hAnsi="Courier New" w:cs="Courier New"/>
        </w:rPr>
        <w:t>：</w:t>
      </w:r>
      <w:r w:rsidRPr="000A4BB8">
        <w:rPr>
          <w:rFonts w:ascii="Courier New" w:hAnsi="Courier New" w:cs="Courier New"/>
        </w:rPr>
        <w:t xml:space="preserve"> </w:t>
      </w:r>
      <w:r w:rsidRPr="000A4BB8">
        <w:rPr>
          <w:rFonts w:ascii="Courier New" w:hAnsi="Courier New" w:cs="Courier New"/>
        </w:rPr>
        <w:t>查看当前用户</w:t>
      </w:r>
    </w:p>
    <w:p w:rsidR="004F335A" w:rsidRDefault="004F335A" w:rsidP="004F335A">
      <w:pPr>
        <w:jc w:val="left"/>
        <w:rPr>
          <w:rFonts w:ascii="Courier New" w:hAnsi="Courier New" w:cs="Courier New"/>
        </w:rPr>
      </w:pPr>
      <w:r w:rsidRPr="000A4BB8">
        <w:rPr>
          <w:rFonts w:ascii="Courier New" w:hAnsi="Courier New" w:cs="Courier New"/>
        </w:rPr>
        <w:tab/>
        <w:t xml:space="preserve">id </w:t>
      </w:r>
      <w:r w:rsidRPr="000A4BB8">
        <w:rPr>
          <w:rFonts w:ascii="Courier New" w:hAnsi="Courier New" w:cs="Courier New"/>
        </w:rPr>
        <w:t>用户名</w:t>
      </w:r>
      <w:r w:rsidRPr="000A4BB8">
        <w:rPr>
          <w:rFonts w:ascii="Courier New" w:hAnsi="Courier New" w:cs="Courier New"/>
        </w:rPr>
        <w:tab/>
      </w:r>
      <w:r w:rsidRPr="000A4BB8">
        <w:rPr>
          <w:rFonts w:ascii="Courier New" w:hAnsi="Courier New" w:cs="Courier New"/>
        </w:rPr>
        <w:t>：</w:t>
      </w:r>
      <w:r w:rsidRPr="000A4BB8">
        <w:rPr>
          <w:rFonts w:ascii="Courier New" w:hAnsi="Courier New" w:cs="Courier New"/>
        </w:rPr>
        <w:t xml:space="preserve"> </w:t>
      </w:r>
      <w:r w:rsidRPr="000A4BB8">
        <w:rPr>
          <w:rFonts w:ascii="Courier New" w:hAnsi="Courier New" w:cs="Courier New"/>
        </w:rPr>
        <w:t>查看指定用户</w:t>
      </w:r>
    </w:p>
    <w:p w:rsidR="004F335A"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p>
    <w:p w:rsidR="004F335A" w:rsidRDefault="004F335A" w:rsidP="004F335A">
      <w:pPr>
        <w:jc w:val="left"/>
        <w:rPr>
          <w:rFonts w:ascii="Courier New" w:hAnsi="Courier New" w:cs="Courier New"/>
        </w:rPr>
      </w:pPr>
      <w:r>
        <w:rPr>
          <w:noProof/>
        </w:rPr>
        <w:drawing>
          <wp:inline distT="0" distB="0" distL="0" distR="0" wp14:anchorId="4A78DF0B" wp14:editId="1A119306">
            <wp:extent cx="9258300" cy="30670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8300" cy="3067050"/>
                    </a:xfrm>
                    <a:prstGeom prst="rect">
                      <a:avLst/>
                    </a:prstGeom>
                  </pic:spPr>
                </pic:pic>
              </a:graphicData>
            </a:graphic>
          </wp:inline>
        </w:drawing>
      </w:r>
    </w:p>
    <w:p w:rsidR="004F335A" w:rsidRDefault="004F335A" w:rsidP="004F335A">
      <w:pPr>
        <w:jc w:val="left"/>
        <w:rPr>
          <w:rFonts w:ascii="Courier New" w:hAnsi="Courier New" w:cs="Courier New"/>
        </w:rPr>
      </w:pPr>
    </w:p>
    <w:p w:rsidR="004F335A" w:rsidRDefault="004F335A" w:rsidP="004F335A">
      <w:pPr>
        <w:jc w:val="left"/>
        <w:rPr>
          <w:rFonts w:ascii="Courier New" w:hAnsi="Courier New" w:cs="Courier New"/>
        </w:rPr>
      </w:pPr>
    </w:p>
    <w:p w:rsidR="004F335A" w:rsidRDefault="004F335A" w:rsidP="004F335A">
      <w:pPr>
        <w:jc w:val="left"/>
        <w:rPr>
          <w:rFonts w:ascii="Courier New" w:hAnsi="Courier New" w:cs="Courier New"/>
        </w:rPr>
      </w:pPr>
      <w:r>
        <w:rPr>
          <w:noProof/>
        </w:rPr>
        <w:drawing>
          <wp:inline distT="0" distB="0" distL="0" distR="0" wp14:anchorId="2F42017B" wp14:editId="123F9D49">
            <wp:extent cx="9286875" cy="10668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86875" cy="1066800"/>
                    </a:xfrm>
                    <a:prstGeom prst="rect">
                      <a:avLst/>
                    </a:prstGeom>
                  </pic:spPr>
                </pic:pic>
              </a:graphicData>
            </a:graphic>
          </wp:inline>
        </w:drawing>
      </w:r>
    </w:p>
    <w:p w:rsidR="004F335A" w:rsidRDefault="004F335A" w:rsidP="004F335A">
      <w:pPr>
        <w:jc w:val="left"/>
        <w:rPr>
          <w:rFonts w:ascii="Courier New" w:hAnsi="Courier New" w:cs="Courier New"/>
        </w:rPr>
      </w:pPr>
      <w:r w:rsidRPr="00D34D21">
        <w:rPr>
          <w:rFonts w:ascii="Courier New" w:hAnsi="Courier New" w:cs="Courier New" w:hint="eastAsia"/>
        </w:rPr>
        <w:t>在配置中的以下位置，添加新的</w:t>
      </w:r>
      <w:r w:rsidRPr="00D34D21">
        <w:rPr>
          <w:rFonts w:ascii="Courier New" w:hAnsi="Courier New" w:cs="Courier New"/>
        </w:rPr>
        <w:t>sudo</w:t>
      </w:r>
      <w:r>
        <w:rPr>
          <w:rFonts w:ascii="Courier New" w:hAnsi="Courier New" w:cs="Courier New" w:hint="eastAsia"/>
        </w:rPr>
        <w:t>用户信</w:t>
      </w:r>
    </w:p>
    <w:p w:rsidR="004F335A" w:rsidRDefault="004F335A" w:rsidP="004F335A">
      <w:pPr>
        <w:ind w:left="720"/>
        <w:jc w:val="left"/>
        <w:rPr>
          <w:rFonts w:ascii="Courier New" w:hAnsi="Courier New" w:cs="Courier New"/>
        </w:rPr>
      </w:pPr>
      <w:r w:rsidRPr="00D34D21">
        <w:rPr>
          <w:rFonts w:ascii="Courier New" w:hAnsi="Courier New" w:cs="Courier New"/>
          <w:noProof/>
        </w:rPr>
        <w:drawing>
          <wp:inline distT="0" distB="0" distL="0" distR="0" wp14:anchorId="2D81A594" wp14:editId="61B9F11C">
            <wp:extent cx="4895850" cy="1276350"/>
            <wp:effectExtent l="0" t="0" r="0" b="0"/>
            <wp:docPr id="3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6"/>
                    <a:stretch>
                      <a:fillRect/>
                    </a:stretch>
                  </pic:blipFill>
                  <pic:spPr>
                    <a:xfrm>
                      <a:off x="0" y="0"/>
                      <a:ext cx="4895850" cy="1276350"/>
                    </a:xfrm>
                    <a:prstGeom prst="rect">
                      <a:avLst/>
                    </a:prstGeom>
                  </pic:spPr>
                </pic:pic>
              </a:graphicData>
            </a:graphic>
          </wp:inline>
        </w:drawing>
      </w:r>
    </w:p>
    <w:p w:rsidR="004F335A" w:rsidRDefault="004F335A" w:rsidP="004F335A">
      <w:pPr>
        <w:jc w:val="left"/>
        <w:rPr>
          <w:rFonts w:ascii="Courier New" w:hAnsi="Courier New" w:cs="Courier New"/>
        </w:rPr>
      </w:pPr>
    </w:p>
    <w:p w:rsidR="004F335A" w:rsidRPr="00D34D21" w:rsidRDefault="004F335A" w:rsidP="004F335A">
      <w:pPr>
        <w:jc w:val="left"/>
        <w:rPr>
          <w:rFonts w:ascii="Courier New" w:hAnsi="Courier New" w:cs="Courier New"/>
        </w:rPr>
      </w:pPr>
    </w:p>
    <w:p w:rsidR="004F335A" w:rsidRPr="00D34D21" w:rsidRDefault="004F335A" w:rsidP="004F335A">
      <w:pPr>
        <w:numPr>
          <w:ilvl w:val="0"/>
          <w:numId w:val="15"/>
        </w:numPr>
        <w:jc w:val="left"/>
        <w:rPr>
          <w:rFonts w:ascii="Courier New" w:hAnsi="Courier New" w:cs="Courier New"/>
        </w:rPr>
      </w:pPr>
      <w:r w:rsidRPr="00D34D21">
        <w:rPr>
          <w:rFonts w:ascii="Courier New" w:hAnsi="Courier New" w:cs="Courier New" w:hint="eastAsia"/>
        </w:rPr>
        <w:t>为了避免每</w:t>
      </w:r>
      <w:r w:rsidRPr="00D34D21">
        <w:rPr>
          <w:rFonts w:ascii="Courier New" w:hAnsi="Courier New" w:cs="Courier New"/>
        </w:rPr>
        <w:t>5</w:t>
      </w:r>
      <w:r w:rsidRPr="00D34D21">
        <w:rPr>
          <w:rFonts w:ascii="Courier New" w:hAnsi="Courier New" w:cs="Courier New" w:hint="eastAsia"/>
        </w:rPr>
        <w:t>分钟输入一次密码，可以这样设置：</w:t>
      </w:r>
    </w:p>
    <w:p w:rsidR="004F335A" w:rsidRPr="00407B56" w:rsidRDefault="004F335A" w:rsidP="004F335A">
      <w:pPr>
        <w:ind w:left="284"/>
        <w:jc w:val="left"/>
        <w:rPr>
          <w:rFonts w:ascii="Courier New" w:hAnsi="Courier New" w:cs="Courier New"/>
        </w:rPr>
      </w:pPr>
      <w:r w:rsidRPr="00407B56">
        <w:rPr>
          <w:rFonts w:ascii="Courier New" w:hAnsi="Courier New" w:cs="Courier New"/>
          <w:noProof/>
        </w:rPr>
        <w:drawing>
          <wp:inline distT="0" distB="0" distL="0" distR="0" wp14:anchorId="3563B0EA" wp14:editId="4C86D082">
            <wp:extent cx="4371975" cy="1285875"/>
            <wp:effectExtent l="0" t="0" r="9525" b="9525"/>
            <wp:docPr id="3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57"/>
                    <a:stretch>
                      <a:fillRect/>
                    </a:stretch>
                  </pic:blipFill>
                  <pic:spPr>
                    <a:xfrm>
                      <a:off x="0" y="0"/>
                      <a:ext cx="4371975" cy="1285875"/>
                    </a:xfrm>
                    <a:prstGeom prst="rect">
                      <a:avLst/>
                    </a:prstGeom>
                  </pic:spPr>
                </pic:pic>
              </a:graphicData>
            </a:graphic>
          </wp:inline>
        </w:drawing>
      </w:r>
    </w:p>
    <w:p w:rsidR="004F335A" w:rsidRPr="000A4BB8" w:rsidRDefault="004F335A" w:rsidP="004F335A">
      <w:pPr>
        <w:jc w:val="left"/>
        <w:rPr>
          <w:rFonts w:ascii="Courier New" w:hAnsi="Courier New" w:cs="Courier New"/>
        </w:rPr>
      </w:pPr>
    </w:p>
    <w:p w:rsidR="004F335A" w:rsidRDefault="004F335A" w:rsidP="004F335A">
      <w:pPr>
        <w:jc w:val="left"/>
        <w:rPr>
          <w:rFonts w:ascii="Courier New" w:hAnsi="Courier New" w:cs="Courier New"/>
        </w:rPr>
      </w:pPr>
    </w:p>
    <w:p w:rsidR="004F335A" w:rsidRPr="00CF0FDB" w:rsidRDefault="004F335A" w:rsidP="004F335A">
      <w:pPr>
        <w:jc w:val="left"/>
        <w:rPr>
          <w:rFonts w:ascii="Courier New" w:hAnsi="Courier New" w:cs="Courier New"/>
        </w:rPr>
      </w:pPr>
    </w:p>
    <w:p w:rsidR="004F335A" w:rsidRPr="000A4BB8" w:rsidRDefault="004F335A" w:rsidP="004F335A">
      <w:pPr>
        <w:pStyle w:val="2"/>
        <w:numPr>
          <w:ilvl w:val="1"/>
          <w:numId w:val="1"/>
        </w:numPr>
        <w:jc w:val="left"/>
        <w:rPr>
          <w:rFonts w:ascii="Courier New" w:hAnsi="Courier New" w:cs="Courier New"/>
        </w:rPr>
      </w:pPr>
      <w:r w:rsidRPr="000A4BB8">
        <w:rPr>
          <w:rFonts w:ascii="Courier New" w:hAnsi="Courier New" w:cs="Courier New"/>
        </w:rPr>
        <w:t>组管理</w:t>
      </w:r>
    </w:p>
    <w:p w:rsidR="004F335A" w:rsidRPr="000A4BB8" w:rsidRDefault="004F335A" w:rsidP="004F335A">
      <w:pPr>
        <w:jc w:val="left"/>
        <w:rPr>
          <w:rFonts w:ascii="Courier New" w:hAnsi="Courier New" w:cs="Courier New"/>
        </w:rPr>
      </w:pPr>
      <w:r w:rsidRPr="000A4BB8">
        <w:rPr>
          <w:rFonts w:ascii="Courier New" w:hAnsi="Courier New" w:cs="Courier New"/>
          <w:noProof/>
        </w:rPr>
        <w:drawing>
          <wp:inline distT="0" distB="0" distL="0" distR="0" wp14:anchorId="6AF9DA59" wp14:editId="0E3A8158">
            <wp:extent cx="7115175" cy="40767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15175" cy="4076700"/>
                    </a:xfrm>
                    <a:prstGeom prst="rect">
                      <a:avLst/>
                    </a:prstGeom>
                  </pic:spPr>
                </pic:pic>
              </a:graphicData>
            </a:graphic>
          </wp:inline>
        </w:drawing>
      </w:r>
    </w:p>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p>
    <w:p w:rsidR="004F335A" w:rsidRPr="000A4BB8" w:rsidRDefault="004F335A" w:rsidP="004F335A">
      <w:pPr>
        <w:pStyle w:val="2"/>
        <w:numPr>
          <w:ilvl w:val="1"/>
          <w:numId w:val="1"/>
        </w:numPr>
        <w:rPr>
          <w:rFonts w:ascii="Courier New" w:hAnsi="Courier New" w:cs="Courier New"/>
        </w:rPr>
      </w:pPr>
      <w:r w:rsidRPr="000A4BB8">
        <w:rPr>
          <w:rFonts w:ascii="Courier New" w:hAnsi="Courier New" w:cs="Courier New"/>
        </w:rPr>
        <w:t>用户信息文件</w:t>
      </w:r>
    </w:p>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r w:rsidRPr="000A4BB8">
        <w:rPr>
          <w:rFonts w:ascii="Courier New" w:hAnsi="Courier New" w:cs="Courier New"/>
          <w:noProof/>
        </w:rPr>
        <w:drawing>
          <wp:inline distT="0" distB="0" distL="0" distR="0" wp14:anchorId="7580CDEE" wp14:editId="69690FCE">
            <wp:extent cx="4876800" cy="2047875"/>
            <wp:effectExtent l="0" t="0" r="0" b="9525"/>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6800" cy="2047875"/>
                    </a:xfrm>
                    <a:prstGeom prst="rect">
                      <a:avLst/>
                    </a:prstGeom>
                  </pic:spPr>
                </pic:pic>
              </a:graphicData>
            </a:graphic>
          </wp:inline>
        </w:drawing>
      </w:r>
    </w:p>
    <w:p w:rsidR="004F335A" w:rsidRPr="000A4BB8" w:rsidRDefault="004F335A" w:rsidP="004F335A">
      <w:pPr>
        <w:jc w:val="left"/>
        <w:rPr>
          <w:rFonts w:ascii="Courier New" w:hAnsi="Courier New" w:cs="Courier New"/>
        </w:rPr>
      </w:pPr>
    </w:p>
    <w:p w:rsidR="004F335A" w:rsidRPr="000A4BB8" w:rsidRDefault="004F335A" w:rsidP="004F335A">
      <w:pPr>
        <w:pStyle w:val="3"/>
        <w:numPr>
          <w:ilvl w:val="2"/>
          <w:numId w:val="1"/>
        </w:numPr>
        <w:spacing w:before="260" w:after="260" w:line="416" w:lineRule="auto"/>
        <w:ind w:left="709" w:hanging="709"/>
        <w:rPr>
          <w:rFonts w:ascii="Courier New" w:hAnsi="Courier New" w:cs="Courier New"/>
        </w:rPr>
      </w:pPr>
      <w:r w:rsidRPr="000A4BB8">
        <w:rPr>
          <w:rFonts w:ascii="Courier New" w:hAnsi="Courier New" w:cs="Courier New"/>
        </w:rPr>
        <w:t>用户文件</w:t>
      </w:r>
    </w:p>
    <w:p w:rsidR="004F335A" w:rsidRPr="000A4BB8" w:rsidRDefault="004F335A" w:rsidP="004F335A">
      <w:pPr>
        <w:rPr>
          <w:rFonts w:ascii="Courier New" w:hAnsi="Courier New" w:cs="Courier New"/>
        </w:rPr>
      </w:pPr>
      <w:r w:rsidRPr="000A4BB8">
        <w:rPr>
          <w:rFonts w:ascii="Courier New" w:hAnsi="Courier New" w:cs="Courier New"/>
          <w:noProof/>
        </w:rPr>
        <w:drawing>
          <wp:inline distT="0" distB="0" distL="0" distR="0" wp14:anchorId="7E9044D9" wp14:editId="7FAE3210">
            <wp:extent cx="6896100" cy="3276600"/>
            <wp:effectExtent l="0" t="0" r="0" b="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96100" cy="3276600"/>
                    </a:xfrm>
                    <a:prstGeom prst="rect">
                      <a:avLst/>
                    </a:prstGeom>
                  </pic:spPr>
                </pic:pic>
              </a:graphicData>
            </a:graphic>
          </wp:inline>
        </w:drawing>
      </w:r>
    </w:p>
    <w:p w:rsidR="004F335A" w:rsidRPr="000A4BB8" w:rsidRDefault="004F335A" w:rsidP="004F335A">
      <w:pPr>
        <w:pStyle w:val="3"/>
        <w:numPr>
          <w:ilvl w:val="2"/>
          <w:numId w:val="1"/>
        </w:numPr>
        <w:spacing w:before="260" w:after="260" w:line="416" w:lineRule="auto"/>
        <w:ind w:left="709" w:hanging="709"/>
        <w:rPr>
          <w:rFonts w:ascii="Courier New" w:hAnsi="Courier New" w:cs="Courier New"/>
        </w:rPr>
      </w:pPr>
      <w:r w:rsidRPr="000A4BB8">
        <w:rPr>
          <w:rFonts w:ascii="Courier New" w:hAnsi="Courier New" w:cs="Courier New"/>
        </w:rPr>
        <w:t>密码文件</w:t>
      </w:r>
    </w:p>
    <w:p w:rsidR="004F335A" w:rsidRPr="000A4BB8" w:rsidRDefault="004F335A" w:rsidP="004F335A">
      <w:pPr>
        <w:rPr>
          <w:rFonts w:ascii="Courier New" w:hAnsi="Courier New" w:cs="Courier New"/>
        </w:rPr>
      </w:pPr>
      <w:r w:rsidRPr="000A4BB8">
        <w:rPr>
          <w:rFonts w:ascii="Courier New" w:hAnsi="Courier New" w:cs="Courier New"/>
          <w:noProof/>
        </w:rPr>
        <w:drawing>
          <wp:inline distT="0" distB="0" distL="0" distR="0" wp14:anchorId="58C38C1E" wp14:editId="60E341EC">
            <wp:extent cx="7572375" cy="3914775"/>
            <wp:effectExtent l="0" t="0" r="9525" b="9525"/>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72375" cy="3914775"/>
                    </a:xfrm>
                    <a:prstGeom prst="rect">
                      <a:avLst/>
                    </a:prstGeom>
                  </pic:spPr>
                </pic:pic>
              </a:graphicData>
            </a:graphic>
          </wp:inline>
        </w:drawing>
      </w:r>
    </w:p>
    <w:p w:rsidR="004F335A" w:rsidRPr="000A4BB8" w:rsidRDefault="004F335A" w:rsidP="004F335A">
      <w:pPr>
        <w:rPr>
          <w:rFonts w:ascii="Courier New" w:hAnsi="Courier New" w:cs="Courier New"/>
        </w:rPr>
      </w:pPr>
    </w:p>
    <w:p w:rsidR="004F335A" w:rsidRPr="000A4BB8" w:rsidRDefault="004F335A" w:rsidP="004F335A">
      <w:pPr>
        <w:pStyle w:val="3"/>
        <w:numPr>
          <w:ilvl w:val="2"/>
          <w:numId w:val="1"/>
        </w:numPr>
        <w:spacing w:before="260" w:after="260" w:line="416" w:lineRule="auto"/>
        <w:ind w:left="709" w:hanging="709"/>
        <w:rPr>
          <w:rFonts w:ascii="Courier New" w:hAnsi="Courier New" w:cs="Courier New"/>
        </w:rPr>
      </w:pPr>
      <w:r w:rsidRPr="000A4BB8">
        <w:rPr>
          <w:rFonts w:ascii="Courier New" w:hAnsi="Courier New" w:cs="Courier New"/>
        </w:rPr>
        <w:t>组文件</w:t>
      </w:r>
    </w:p>
    <w:p w:rsidR="004F335A" w:rsidRPr="000A4BB8" w:rsidRDefault="004F335A" w:rsidP="004F335A">
      <w:pPr>
        <w:rPr>
          <w:rFonts w:ascii="Courier New" w:hAnsi="Courier New" w:cs="Courier New"/>
        </w:rPr>
      </w:pPr>
      <w:r w:rsidRPr="000A4BB8">
        <w:rPr>
          <w:rFonts w:ascii="Courier New" w:hAnsi="Courier New" w:cs="Courier New"/>
          <w:noProof/>
        </w:rPr>
        <w:drawing>
          <wp:inline distT="0" distB="0" distL="0" distR="0" wp14:anchorId="0964F193" wp14:editId="00944B07">
            <wp:extent cx="7439025" cy="3219450"/>
            <wp:effectExtent l="0" t="0" r="9525" b="0"/>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39025" cy="3219450"/>
                    </a:xfrm>
                    <a:prstGeom prst="rect">
                      <a:avLst/>
                    </a:prstGeom>
                  </pic:spPr>
                </pic:pic>
              </a:graphicData>
            </a:graphic>
          </wp:inline>
        </w:drawing>
      </w:r>
    </w:p>
    <w:p w:rsidR="004F335A" w:rsidRPr="000A4BB8" w:rsidRDefault="004F335A" w:rsidP="004F335A">
      <w:pPr>
        <w:jc w:val="left"/>
        <w:rPr>
          <w:rFonts w:ascii="Courier New" w:hAnsi="Courier New" w:cs="Courier New"/>
        </w:rPr>
      </w:pPr>
    </w:p>
    <w:p w:rsidR="004F335A" w:rsidRPr="000A4BB8" w:rsidRDefault="004F335A" w:rsidP="004F335A">
      <w:pPr>
        <w:jc w:val="left"/>
        <w:rPr>
          <w:rFonts w:ascii="Courier New" w:hAnsi="Courier New" w:cs="Courier New"/>
        </w:rPr>
      </w:pPr>
    </w:p>
    <w:p w:rsidR="004F335A" w:rsidRPr="000A4BB8" w:rsidRDefault="004F335A" w:rsidP="004F335A">
      <w:pPr>
        <w:pStyle w:val="1"/>
        <w:numPr>
          <w:ilvl w:val="0"/>
          <w:numId w:val="1"/>
        </w:numPr>
      </w:pPr>
      <w:r w:rsidRPr="000A4BB8">
        <w:t>权限管理</w:t>
      </w:r>
    </w:p>
    <w:p w:rsidR="004F335A" w:rsidRPr="000A4BB8" w:rsidRDefault="004F335A" w:rsidP="004F335A">
      <w:pPr>
        <w:rPr>
          <w:rFonts w:ascii="Courier New" w:hAnsi="Courier New" w:cs="Courier New"/>
        </w:rPr>
      </w:pPr>
    </w:p>
    <w:p w:rsidR="004F335A" w:rsidRPr="000A4BB8" w:rsidRDefault="004F335A" w:rsidP="004F335A">
      <w:pPr>
        <w:rPr>
          <w:rFonts w:ascii="Courier New" w:hAnsi="Courier New" w:cs="Courier New"/>
        </w:rPr>
      </w:pPr>
      <w:r w:rsidRPr="000A4BB8">
        <w:rPr>
          <w:rFonts w:ascii="Courier New" w:hAnsi="Courier New" w:cs="Courier New"/>
        </w:rPr>
        <w:t>我们查看文件列表时，前面有一串信息：</w:t>
      </w:r>
    </w:p>
    <w:p w:rsidR="004F335A" w:rsidRPr="000A4BB8" w:rsidRDefault="004F335A" w:rsidP="004F335A">
      <w:pPr>
        <w:rPr>
          <w:rFonts w:ascii="Courier New" w:hAnsi="Courier New" w:cs="Courier New"/>
        </w:rPr>
      </w:pPr>
      <w:r w:rsidRPr="000A4BB8">
        <w:rPr>
          <w:rFonts w:ascii="Courier New" w:hAnsi="Courier New" w:cs="Courier New"/>
          <w:noProof/>
        </w:rPr>
        <w:drawing>
          <wp:inline distT="0" distB="0" distL="0" distR="0" wp14:anchorId="540F0EFA" wp14:editId="60BE78F1">
            <wp:extent cx="5095875" cy="10382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5875" cy="1038225"/>
                    </a:xfrm>
                    <a:prstGeom prst="rect">
                      <a:avLst/>
                    </a:prstGeom>
                  </pic:spPr>
                </pic:pic>
              </a:graphicData>
            </a:graphic>
          </wp:inline>
        </w:drawing>
      </w:r>
    </w:p>
    <w:p w:rsidR="004F335A" w:rsidRPr="000A4BB8" w:rsidRDefault="004F335A" w:rsidP="004F335A">
      <w:pPr>
        <w:rPr>
          <w:rFonts w:ascii="Courier New" w:hAnsi="Courier New" w:cs="Courier New"/>
        </w:rPr>
      </w:pPr>
      <w:r w:rsidRPr="000A4BB8">
        <w:rPr>
          <w:rFonts w:ascii="Courier New" w:hAnsi="Courier New" w:cs="Courier New"/>
        </w:rPr>
        <w:t>其含义是：</w:t>
      </w:r>
    </w:p>
    <w:p w:rsidR="004F335A" w:rsidRPr="000A4BB8" w:rsidRDefault="004F335A" w:rsidP="004F335A">
      <w:pPr>
        <w:rPr>
          <w:rFonts w:ascii="Courier New" w:hAnsi="Courier New" w:cs="Courier New"/>
        </w:rPr>
      </w:pPr>
      <w:r w:rsidRPr="000A4BB8">
        <w:rPr>
          <w:rFonts w:ascii="Courier New" w:eastAsia="宋体" w:hAnsi="Courier New" w:cs="Courier New"/>
          <w:noProof/>
        </w:rPr>
        <w:drawing>
          <wp:inline distT="0" distB="0" distL="0" distR="0" wp14:anchorId="06329EFB" wp14:editId="5F09A619">
            <wp:extent cx="4848225" cy="23431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8225" cy="2343150"/>
                    </a:xfrm>
                    <a:prstGeom prst="rect">
                      <a:avLst/>
                    </a:prstGeom>
                    <a:noFill/>
                    <a:ln>
                      <a:noFill/>
                    </a:ln>
                  </pic:spPr>
                </pic:pic>
              </a:graphicData>
            </a:graphic>
          </wp:inline>
        </w:drawing>
      </w:r>
    </w:p>
    <w:p w:rsidR="004F335A" w:rsidRPr="000A4BB8" w:rsidRDefault="004F335A" w:rsidP="004F335A">
      <w:pPr>
        <w:pStyle w:val="2"/>
        <w:numPr>
          <w:ilvl w:val="1"/>
          <w:numId w:val="1"/>
        </w:numPr>
      </w:pPr>
      <w:r w:rsidRPr="000A4BB8">
        <w:t>文件类型</w:t>
      </w:r>
    </w:p>
    <w:p w:rsidR="004F335A" w:rsidRPr="000A4BB8" w:rsidRDefault="004F335A" w:rsidP="004F335A">
      <w:pPr>
        <w:rPr>
          <w:rFonts w:ascii="Courier New" w:hAnsi="Courier New" w:cs="Courier New"/>
        </w:rPr>
      </w:pPr>
      <w:r w:rsidRPr="000A4BB8">
        <w:rPr>
          <w:rFonts w:ascii="Courier New" w:hAnsi="Courier New" w:cs="Courier New"/>
        </w:rPr>
        <w:t>第一个位置代表的是</w:t>
      </w:r>
      <w:r w:rsidRPr="000A4BB8">
        <w:rPr>
          <w:rFonts w:ascii="Courier New" w:hAnsi="Courier New" w:cs="Courier New"/>
        </w:rPr>
        <w:t>Linux</w:t>
      </w:r>
      <w:r w:rsidRPr="000A4BB8">
        <w:rPr>
          <w:rFonts w:ascii="Courier New" w:hAnsi="Courier New" w:cs="Courier New"/>
        </w:rPr>
        <w:t>中的文件类型：</w:t>
      </w:r>
    </w:p>
    <w:p w:rsidR="004F335A" w:rsidRPr="000A4BB8" w:rsidRDefault="004F335A" w:rsidP="004F335A">
      <w:pPr>
        <w:rPr>
          <w:rFonts w:ascii="Courier New" w:hAnsi="Courier New" w:cs="Courier New"/>
        </w:rPr>
      </w:pPr>
    </w:p>
    <w:p w:rsidR="004F335A" w:rsidRPr="000A4BB8" w:rsidRDefault="004F335A" w:rsidP="004F335A">
      <w:pPr>
        <w:rPr>
          <w:rFonts w:ascii="Courier New" w:hAnsi="Courier New" w:cs="Courier New"/>
        </w:rPr>
      </w:pPr>
      <w:r w:rsidRPr="000A4BB8">
        <w:rPr>
          <w:rFonts w:ascii="Courier New" w:hAnsi="Courier New" w:cs="Courier New"/>
          <w:noProof/>
        </w:rPr>
        <w:drawing>
          <wp:inline distT="0" distB="0" distL="0" distR="0" wp14:anchorId="1035FFA7" wp14:editId="029D52BC">
            <wp:extent cx="4505325" cy="4095750"/>
            <wp:effectExtent l="0" t="0" r="9525" b="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5325" cy="4095750"/>
                    </a:xfrm>
                    <a:prstGeom prst="rect">
                      <a:avLst/>
                    </a:prstGeom>
                  </pic:spPr>
                </pic:pic>
              </a:graphicData>
            </a:graphic>
          </wp:inline>
        </w:drawing>
      </w:r>
    </w:p>
    <w:p w:rsidR="004F335A" w:rsidRPr="000A4BB8" w:rsidRDefault="004F335A" w:rsidP="004F335A">
      <w:pPr>
        <w:rPr>
          <w:rFonts w:ascii="Courier New" w:hAnsi="Courier New" w:cs="Courier New"/>
        </w:rPr>
      </w:pPr>
    </w:p>
    <w:p w:rsidR="004F335A" w:rsidRPr="000A4BB8" w:rsidRDefault="004F335A" w:rsidP="004F335A">
      <w:pPr>
        <w:rPr>
          <w:rFonts w:ascii="Courier New" w:hAnsi="Courier New" w:cs="Courier New"/>
        </w:rPr>
      </w:pPr>
      <w:bookmarkStart w:id="36" w:name="OLE_LINK34"/>
      <w:r w:rsidRPr="000A4BB8">
        <w:rPr>
          <w:rFonts w:ascii="Courier New" w:hAnsi="Courier New" w:cs="Courier New"/>
        </w:rPr>
        <w:t>创建软连接的方式：</w:t>
      </w:r>
    </w:p>
    <w:p w:rsidR="004F335A" w:rsidRPr="000A4BB8" w:rsidRDefault="004F335A" w:rsidP="004F335A">
      <w:pPr>
        <w:rPr>
          <w:rFonts w:ascii="Courier New" w:hAnsi="Courier New" w:cs="Courier New"/>
        </w:rPr>
      </w:pPr>
      <w:r w:rsidRPr="000A4BB8">
        <w:rPr>
          <w:rFonts w:ascii="Courier New" w:hAnsi="Courier New" w:cs="Courier New"/>
        </w:rPr>
        <w:t xml:space="preserve">ln -s </w:t>
      </w:r>
      <w:r w:rsidRPr="000A4BB8">
        <w:rPr>
          <w:rFonts w:ascii="Courier New" w:hAnsi="Courier New" w:cs="Courier New"/>
        </w:rPr>
        <w:t>源文件地址</w:t>
      </w:r>
      <w:r w:rsidRPr="000A4BB8">
        <w:rPr>
          <w:rFonts w:ascii="Courier New" w:hAnsi="Courier New" w:cs="Courier New"/>
        </w:rPr>
        <w:t xml:space="preserve"> </w:t>
      </w:r>
      <w:r w:rsidRPr="000A4BB8">
        <w:rPr>
          <w:rFonts w:ascii="Courier New" w:hAnsi="Courier New" w:cs="Courier New"/>
        </w:rPr>
        <w:t>联接地址</w:t>
      </w:r>
    </w:p>
    <w:p w:rsidR="004F335A" w:rsidRPr="000A4BB8" w:rsidRDefault="004F335A" w:rsidP="004F335A">
      <w:pPr>
        <w:rPr>
          <w:rFonts w:ascii="Courier New" w:hAnsi="Courier New" w:cs="Courier New"/>
        </w:rPr>
      </w:pPr>
    </w:p>
    <w:p w:rsidR="004F335A" w:rsidRPr="000A4BB8" w:rsidRDefault="004F335A" w:rsidP="004F335A">
      <w:pPr>
        <w:rPr>
          <w:rFonts w:ascii="Courier New" w:hAnsi="Courier New" w:cs="Courier New"/>
        </w:rPr>
      </w:pPr>
      <w:r w:rsidRPr="000A4BB8">
        <w:rPr>
          <w:rFonts w:ascii="Courier New" w:hAnsi="Courier New" w:cs="Courier New"/>
        </w:rPr>
        <w:t>例如：</w:t>
      </w:r>
    </w:p>
    <w:p w:rsidR="004F335A" w:rsidRPr="000A4BB8" w:rsidRDefault="004F335A" w:rsidP="004F335A">
      <w:pPr>
        <w:rPr>
          <w:rFonts w:ascii="Courier New" w:hAnsi="Courier New" w:cs="Courier New"/>
        </w:rPr>
      </w:pPr>
      <w:r w:rsidRPr="000A4BB8">
        <w:rPr>
          <w:rFonts w:ascii="Courier New" w:hAnsi="Courier New" w:cs="Courier New"/>
        </w:rPr>
        <w:tab/>
        <w:t>ln –s /usr/local/jdk_1.7.52 /usr/jdk</w:t>
      </w:r>
    </w:p>
    <w:p w:rsidR="004F335A" w:rsidRPr="000A4BB8" w:rsidRDefault="004F335A" w:rsidP="004F335A">
      <w:pPr>
        <w:rPr>
          <w:rFonts w:ascii="Courier New" w:hAnsi="Courier New" w:cs="Courier New"/>
        </w:rPr>
      </w:pPr>
      <w:r w:rsidRPr="000A4BB8">
        <w:rPr>
          <w:rFonts w:ascii="Courier New" w:hAnsi="Courier New" w:cs="Courier New"/>
        </w:rPr>
        <w:tab/>
      </w:r>
      <w:r w:rsidRPr="000A4BB8">
        <w:rPr>
          <w:rFonts w:ascii="Courier New" w:hAnsi="Courier New" w:cs="Courier New"/>
        </w:rPr>
        <w:t>这样就用</w:t>
      </w:r>
      <w:r w:rsidRPr="000A4BB8">
        <w:rPr>
          <w:rFonts w:ascii="Courier New" w:hAnsi="Courier New" w:cs="Courier New"/>
        </w:rPr>
        <w:t xml:space="preserve"> /usr/jdk  </w:t>
      </w:r>
      <w:r w:rsidRPr="000A4BB8">
        <w:rPr>
          <w:rFonts w:ascii="Courier New" w:hAnsi="Courier New" w:cs="Courier New"/>
        </w:rPr>
        <w:t>指向了</w:t>
      </w:r>
      <w:r w:rsidRPr="000A4BB8">
        <w:rPr>
          <w:rFonts w:ascii="Courier New" w:hAnsi="Courier New" w:cs="Courier New"/>
        </w:rPr>
        <w:t xml:space="preserve"> /user/local/jdk_1.7.52</w:t>
      </w:r>
      <w:r w:rsidRPr="000A4BB8">
        <w:rPr>
          <w:rFonts w:ascii="Courier New" w:hAnsi="Courier New" w:cs="Courier New"/>
        </w:rPr>
        <w:t>这个文件夹</w:t>
      </w:r>
    </w:p>
    <w:bookmarkEnd w:id="36"/>
    <w:p w:rsidR="004F335A" w:rsidRPr="000A4BB8" w:rsidRDefault="004F335A" w:rsidP="004F335A">
      <w:pPr>
        <w:rPr>
          <w:rFonts w:ascii="Courier New" w:hAnsi="Courier New" w:cs="Courier New"/>
        </w:rPr>
      </w:pPr>
    </w:p>
    <w:p w:rsidR="004F335A" w:rsidRPr="000A4BB8" w:rsidRDefault="004F335A" w:rsidP="004F335A">
      <w:pPr>
        <w:pStyle w:val="2"/>
        <w:numPr>
          <w:ilvl w:val="1"/>
          <w:numId w:val="1"/>
        </w:numPr>
      </w:pPr>
      <w:r w:rsidRPr="000A4BB8">
        <w:t>文件权限</w:t>
      </w:r>
    </w:p>
    <w:p w:rsidR="004F335A" w:rsidRPr="000A4BB8" w:rsidRDefault="004F335A" w:rsidP="004F335A">
      <w:pPr>
        <w:rPr>
          <w:rFonts w:ascii="Courier New" w:hAnsi="Courier New" w:cs="Courier New"/>
        </w:rPr>
      </w:pPr>
      <w:r w:rsidRPr="000A4BB8">
        <w:rPr>
          <w:rFonts w:ascii="Courier New" w:eastAsia="宋体" w:hAnsi="Courier New" w:cs="Courier New"/>
          <w:noProof/>
        </w:rPr>
        <w:drawing>
          <wp:inline distT="0" distB="0" distL="0" distR="0" wp14:anchorId="687B9816" wp14:editId="6886811F">
            <wp:extent cx="4848225" cy="23431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8225" cy="2343150"/>
                    </a:xfrm>
                    <a:prstGeom prst="rect">
                      <a:avLst/>
                    </a:prstGeom>
                    <a:noFill/>
                    <a:ln>
                      <a:noFill/>
                    </a:ln>
                  </pic:spPr>
                </pic:pic>
              </a:graphicData>
            </a:graphic>
          </wp:inline>
        </w:drawing>
      </w:r>
    </w:p>
    <w:p w:rsidR="004F335A" w:rsidRPr="000A4BB8" w:rsidRDefault="004F335A" w:rsidP="004F335A">
      <w:pPr>
        <w:rPr>
          <w:rFonts w:ascii="Courier New" w:hAnsi="Courier New" w:cs="Courier New"/>
        </w:rPr>
      </w:pPr>
    </w:p>
    <w:p w:rsidR="004F335A" w:rsidRPr="000A4BB8" w:rsidRDefault="004F335A" w:rsidP="004F335A">
      <w:pPr>
        <w:rPr>
          <w:rFonts w:ascii="Courier New" w:hAnsi="Courier New" w:cs="Courier New"/>
        </w:rPr>
      </w:pPr>
      <w:r w:rsidRPr="000A4BB8">
        <w:rPr>
          <w:rFonts w:ascii="Courier New" w:hAnsi="Courier New" w:cs="Courier New"/>
        </w:rPr>
        <w:t>权限分段，每一段代表不同的用户：</w:t>
      </w:r>
    </w:p>
    <w:p w:rsidR="004F335A" w:rsidRPr="000A4BB8" w:rsidRDefault="004F335A" w:rsidP="004F335A">
      <w:pPr>
        <w:ind w:leftChars="200" w:left="420"/>
        <w:rPr>
          <w:rFonts w:ascii="Courier New" w:hAnsi="Courier New" w:cs="Courier New"/>
        </w:rPr>
      </w:pPr>
      <w:r w:rsidRPr="000A4BB8">
        <w:rPr>
          <w:rFonts w:ascii="Courier New" w:hAnsi="Courier New" w:cs="Courier New"/>
        </w:rPr>
        <w:t>属主权限：当前文件所属用户的权限，在</w:t>
      </w:r>
      <w:r w:rsidRPr="000A4BB8">
        <w:rPr>
          <w:rFonts w:ascii="Courier New" w:hAnsi="Courier New" w:cs="Courier New"/>
        </w:rPr>
        <w:t>Linux</w:t>
      </w:r>
      <w:r w:rsidRPr="000A4BB8">
        <w:rPr>
          <w:rFonts w:ascii="Courier New" w:hAnsi="Courier New" w:cs="Courier New"/>
        </w:rPr>
        <w:t>中每一个文件都有所属的用户</w:t>
      </w:r>
    </w:p>
    <w:p w:rsidR="004F335A" w:rsidRPr="000A4BB8" w:rsidRDefault="004F335A" w:rsidP="004F335A">
      <w:pPr>
        <w:ind w:leftChars="200" w:left="420"/>
        <w:rPr>
          <w:rFonts w:ascii="Courier New" w:hAnsi="Courier New" w:cs="Courier New"/>
        </w:rPr>
      </w:pPr>
      <w:r w:rsidRPr="000A4BB8">
        <w:rPr>
          <w:rFonts w:ascii="Courier New" w:hAnsi="Courier New" w:cs="Courier New"/>
        </w:rPr>
        <w:t>属组权限：当前文件的用户所在组的其它成员的权限</w:t>
      </w:r>
    </w:p>
    <w:p w:rsidR="004F335A" w:rsidRDefault="004F335A" w:rsidP="004F335A">
      <w:pPr>
        <w:ind w:leftChars="200" w:left="420"/>
        <w:rPr>
          <w:rFonts w:ascii="Courier New" w:hAnsi="Courier New" w:cs="Courier New"/>
        </w:rPr>
      </w:pPr>
      <w:r w:rsidRPr="000A4BB8">
        <w:rPr>
          <w:rFonts w:ascii="Courier New" w:hAnsi="Courier New" w:cs="Courier New"/>
        </w:rPr>
        <w:t>其它用户权限：跟文件所属用户不在同组的其它用户的权限</w:t>
      </w:r>
    </w:p>
    <w:p w:rsidR="004F335A" w:rsidRPr="000A4BB8" w:rsidRDefault="004F335A" w:rsidP="004F335A">
      <w:pPr>
        <w:ind w:leftChars="200" w:left="420"/>
        <w:rPr>
          <w:rFonts w:ascii="Courier New" w:hAnsi="Courier New" w:cs="Courier New"/>
        </w:rPr>
      </w:pPr>
    </w:p>
    <w:p w:rsidR="004F335A" w:rsidRPr="000A4BB8" w:rsidRDefault="004F335A" w:rsidP="004F335A">
      <w:pPr>
        <w:rPr>
          <w:rFonts w:ascii="Courier New" w:hAnsi="Courier New" w:cs="Courier New"/>
        </w:rPr>
      </w:pPr>
      <w:r w:rsidRPr="000A4BB8">
        <w:rPr>
          <w:rFonts w:ascii="Courier New" w:hAnsi="Courier New" w:cs="Courier New"/>
        </w:rPr>
        <w:t>每一段中的内容都是一样的，分别限定：读（</w:t>
      </w:r>
      <w:r w:rsidRPr="000A4BB8">
        <w:rPr>
          <w:rFonts w:ascii="Courier New" w:hAnsi="Courier New" w:cs="Courier New"/>
        </w:rPr>
        <w:t>r</w:t>
      </w:r>
      <w:r>
        <w:rPr>
          <w:rFonts w:ascii="Courier New" w:hAnsi="Courier New" w:cs="Courier New" w:hint="eastAsia"/>
        </w:rPr>
        <w:t>=</w:t>
      </w:r>
      <w:r>
        <w:rPr>
          <w:rFonts w:ascii="Courier New" w:hAnsi="Courier New" w:cs="Courier New"/>
        </w:rPr>
        <w:t>4</w:t>
      </w:r>
      <w:r w:rsidRPr="000A4BB8">
        <w:rPr>
          <w:rFonts w:ascii="Courier New" w:hAnsi="Courier New" w:cs="Courier New"/>
        </w:rPr>
        <w:t>）、写（</w:t>
      </w:r>
      <w:r w:rsidRPr="000A4BB8">
        <w:rPr>
          <w:rFonts w:ascii="Courier New" w:hAnsi="Courier New" w:cs="Courier New"/>
        </w:rPr>
        <w:t>w</w:t>
      </w:r>
      <w:r>
        <w:rPr>
          <w:rFonts w:ascii="Courier New" w:hAnsi="Courier New" w:cs="Courier New" w:hint="eastAsia"/>
        </w:rPr>
        <w:t>=</w:t>
      </w:r>
      <w:r>
        <w:rPr>
          <w:rFonts w:ascii="Courier New" w:hAnsi="Courier New" w:cs="Courier New"/>
        </w:rPr>
        <w:t>2</w:t>
      </w:r>
      <w:r w:rsidRPr="000A4BB8">
        <w:rPr>
          <w:rFonts w:ascii="Courier New" w:hAnsi="Courier New" w:cs="Courier New"/>
        </w:rPr>
        <w:t>）、执行（</w:t>
      </w:r>
      <w:r w:rsidRPr="000A4BB8">
        <w:rPr>
          <w:rFonts w:ascii="Courier New" w:hAnsi="Courier New" w:cs="Courier New"/>
        </w:rPr>
        <w:t>x</w:t>
      </w:r>
      <w:r>
        <w:rPr>
          <w:rFonts w:ascii="Courier New" w:hAnsi="Courier New" w:cs="Courier New" w:hint="eastAsia"/>
        </w:rPr>
        <w:t>=</w:t>
      </w:r>
      <w:r>
        <w:rPr>
          <w:rFonts w:ascii="Courier New" w:hAnsi="Courier New" w:cs="Courier New"/>
        </w:rPr>
        <w:t>1</w:t>
      </w:r>
      <w:r w:rsidRPr="000A4BB8">
        <w:rPr>
          <w:rFonts w:ascii="Courier New" w:hAnsi="Courier New" w:cs="Courier New"/>
        </w:rPr>
        <w:t>）</w:t>
      </w:r>
    </w:p>
    <w:p w:rsidR="004F335A" w:rsidRPr="000169D5" w:rsidRDefault="004F335A" w:rsidP="004F335A">
      <w:pPr>
        <w:rPr>
          <w:rFonts w:ascii="Courier New" w:hAnsi="Courier New" w:cs="Courier New"/>
        </w:rPr>
      </w:pPr>
    </w:p>
    <w:p w:rsidR="004F335A" w:rsidRPr="000A4BB8" w:rsidRDefault="004F335A" w:rsidP="004F335A">
      <w:pPr>
        <w:rPr>
          <w:rFonts w:ascii="Courier New" w:hAnsi="Courier New" w:cs="Courier New"/>
        </w:rPr>
      </w:pPr>
    </w:p>
    <w:p w:rsidR="004F335A" w:rsidRPr="000A4BB8" w:rsidRDefault="004F335A" w:rsidP="004F335A">
      <w:pPr>
        <w:rPr>
          <w:rFonts w:ascii="Courier New" w:hAnsi="Courier New" w:cs="Courier New"/>
        </w:rPr>
      </w:pPr>
      <w:r w:rsidRPr="000A4BB8">
        <w:rPr>
          <w:rFonts w:ascii="Courier New" w:hAnsi="Courier New" w:cs="Courier New"/>
        </w:rPr>
        <w:t>rwx</w:t>
      </w:r>
      <w:r w:rsidRPr="000A4BB8">
        <w:rPr>
          <w:rFonts w:ascii="Courier New" w:hAnsi="Courier New" w:cs="Courier New"/>
        </w:rPr>
        <w:tab/>
      </w:r>
      <w:r>
        <w:rPr>
          <w:rFonts w:ascii="Courier New" w:hAnsi="Courier New" w:cs="Courier New"/>
        </w:rPr>
        <w:tab/>
      </w:r>
      <w:r w:rsidRPr="000A4BB8">
        <w:rPr>
          <w:rFonts w:ascii="Courier New" w:hAnsi="Courier New" w:cs="Courier New"/>
        </w:rPr>
        <w:t>7</w:t>
      </w:r>
      <w:r w:rsidRPr="000A4BB8">
        <w:rPr>
          <w:rFonts w:ascii="Courier New" w:hAnsi="Courier New" w:cs="Courier New"/>
        </w:rPr>
        <w:tab/>
      </w:r>
      <w:r>
        <w:rPr>
          <w:rFonts w:ascii="Courier New" w:hAnsi="Courier New" w:cs="Courier New"/>
        </w:rPr>
        <w:tab/>
      </w:r>
      <w:r w:rsidRPr="000A4BB8">
        <w:rPr>
          <w:rFonts w:ascii="Courier New" w:hAnsi="Courier New" w:cs="Courier New"/>
        </w:rPr>
        <w:t>具备所有权限</w:t>
      </w:r>
    </w:p>
    <w:p w:rsidR="004F335A" w:rsidRPr="000A4BB8" w:rsidRDefault="004F335A" w:rsidP="004F335A">
      <w:pPr>
        <w:rPr>
          <w:rFonts w:ascii="Courier New" w:hAnsi="Courier New" w:cs="Courier New"/>
        </w:rPr>
      </w:pPr>
      <w:r w:rsidRPr="000A4BB8">
        <w:rPr>
          <w:rFonts w:ascii="Courier New" w:hAnsi="Courier New" w:cs="Courier New"/>
        </w:rPr>
        <w:t>rw-</w:t>
      </w:r>
      <w:r w:rsidRPr="000A4BB8">
        <w:rPr>
          <w:rFonts w:ascii="Courier New" w:hAnsi="Courier New" w:cs="Courier New"/>
        </w:rPr>
        <w:tab/>
      </w:r>
      <w:r>
        <w:rPr>
          <w:rFonts w:ascii="Courier New" w:hAnsi="Courier New" w:cs="Courier New"/>
        </w:rPr>
        <w:tab/>
      </w:r>
      <w:r w:rsidRPr="000A4BB8">
        <w:rPr>
          <w:rFonts w:ascii="Courier New" w:hAnsi="Courier New" w:cs="Courier New"/>
        </w:rPr>
        <w:t>6</w:t>
      </w:r>
      <w:r w:rsidRPr="000A4BB8">
        <w:rPr>
          <w:rFonts w:ascii="Courier New" w:hAnsi="Courier New" w:cs="Courier New"/>
        </w:rPr>
        <w:tab/>
      </w:r>
      <w:r>
        <w:rPr>
          <w:rFonts w:ascii="Courier New" w:hAnsi="Courier New" w:cs="Courier New"/>
        </w:rPr>
        <w:tab/>
      </w:r>
      <w:r w:rsidRPr="000A4BB8">
        <w:rPr>
          <w:rFonts w:ascii="Courier New" w:hAnsi="Courier New" w:cs="Courier New"/>
        </w:rPr>
        <w:t>具备读写权限</w:t>
      </w:r>
    </w:p>
    <w:p w:rsidR="004F335A" w:rsidRPr="000A4BB8" w:rsidRDefault="004F335A" w:rsidP="004F335A">
      <w:pPr>
        <w:rPr>
          <w:rFonts w:ascii="Courier New" w:hAnsi="Courier New" w:cs="Courier New"/>
        </w:rPr>
      </w:pPr>
      <w:r w:rsidRPr="000A4BB8">
        <w:rPr>
          <w:rFonts w:ascii="Courier New" w:hAnsi="Courier New" w:cs="Courier New"/>
        </w:rPr>
        <w:t>r-x</w:t>
      </w:r>
      <w:r w:rsidRPr="000A4BB8">
        <w:rPr>
          <w:rFonts w:ascii="Courier New" w:hAnsi="Courier New" w:cs="Courier New"/>
        </w:rPr>
        <w:tab/>
      </w:r>
      <w:r>
        <w:rPr>
          <w:rFonts w:ascii="Courier New" w:hAnsi="Courier New" w:cs="Courier New"/>
        </w:rPr>
        <w:tab/>
      </w:r>
      <w:r w:rsidRPr="000A4BB8">
        <w:rPr>
          <w:rFonts w:ascii="Courier New" w:hAnsi="Courier New" w:cs="Courier New"/>
        </w:rPr>
        <w:t>5</w:t>
      </w:r>
      <w:r w:rsidRPr="000A4BB8">
        <w:rPr>
          <w:rFonts w:ascii="Courier New" w:hAnsi="Courier New" w:cs="Courier New"/>
        </w:rPr>
        <w:tab/>
      </w:r>
      <w:r>
        <w:rPr>
          <w:rFonts w:ascii="Courier New" w:hAnsi="Courier New" w:cs="Courier New"/>
        </w:rPr>
        <w:tab/>
      </w:r>
      <w:r w:rsidRPr="000A4BB8">
        <w:rPr>
          <w:rFonts w:ascii="Courier New" w:hAnsi="Courier New" w:cs="Courier New"/>
        </w:rPr>
        <w:t>具备读和执行权限</w:t>
      </w:r>
    </w:p>
    <w:p w:rsidR="004F335A" w:rsidRPr="000A4BB8" w:rsidRDefault="004F335A" w:rsidP="004F335A">
      <w:pPr>
        <w:rPr>
          <w:rFonts w:ascii="Courier New" w:hAnsi="Courier New" w:cs="Courier New"/>
        </w:rPr>
      </w:pPr>
      <w:r w:rsidRPr="000A4BB8">
        <w:rPr>
          <w:rFonts w:ascii="Courier New" w:hAnsi="Courier New" w:cs="Courier New"/>
        </w:rPr>
        <w:t>r--</w:t>
      </w:r>
      <w:r w:rsidRPr="000A4BB8">
        <w:rPr>
          <w:rFonts w:ascii="Courier New" w:hAnsi="Courier New" w:cs="Courier New"/>
        </w:rPr>
        <w:tab/>
      </w:r>
      <w:r>
        <w:rPr>
          <w:rFonts w:ascii="Courier New" w:hAnsi="Courier New" w:cs="Courier New"/>
        </w:rPr>
        <w:tab/>
      </w:r>
      <w:r w:rsidRPr="000A4BB8">
        <w:rPr>
          <w:rFonts w:ascii="Courier New" w:hAnsi="Courier New" w:cs="Courier New"/>
        </w:rPr>
        <w:t>4</w:t>
      </w:r>
      <w:r w:rsidRPr="000A4BB8">
        <w:rPr>
          <w:rFonts w:ascii="Courier New" w:hAnsi="Courier New" w:cs="Courier New"/>
        </w:rPr>
        <w:tab/>
      </w:r>
      <w:r>
        <w:rPr>
          <w:rFonts w:ascii="Courier New" w:hAnsi="Courier New" w:cs="Courier New"/>
        </w:rPr>
        <w:tab/>
      </w:r>
      <w:r w:rsidRPr="000A4BB8">
        <w:rPr>
          <w:rFonts w:ascii="Courier New" w:hAnsi="Courier New" w:cs="Courier New"/>
        </w:rPr>
        <w:t>具备只读权限</w:t>
      </w:r>
    </w:p>
    <w:p w:rsidR="004F335A" w:rsidRDefault="004F335A" w:rsidP="004F335A">
      <w:pPr>
        <w:rPr>
          <w:rFonts w:ascii="Courier New" w:hAnsi="Courier New" w:cs="Courier New"/>
        </w:rPr>
      </w:pPr>
      <w:r>
        <w:rPr>
          <w:rFonts w:ascii="Courier New" w:hAnsi="Courier New" w:cs="Courier New" w:hint="eastAsia"/>
        </w:rPr>
        <w:t>-wx</w:t>
      </w:r>
      <w:r>
        <w:rPr>
          <w:rFonts w:ascii="Courier New" w:hAnsi="Courier New" w:cs="Courier New" w:hint="eastAsia"/>
        </w:rPr>
        <w:tab/>
      </w:r>
      <w:r>
        <w:rPr>
          <w:rFonts w:ascii="Courier New" w:hAnsi="Courier New" w:cs="Courier New"/>
        </w:rPr>
        <w:tab/>
        <w:t>3</w:t>
      </w:r>
      <w:r>
        <w:rPr>
          <w:rFonts w:ascii="Courier New" w:hAnsi="Courier New" w:cs="Courier New"/>
        </w:rPr>
        <w:tab/>
      </w:r>
      <w:r>
        <w:rPr>
          <w:rFonts w:ascii="Courier New" w:hAnsi="Courier New" w:cs="Courier New"/>
        </w:rPr>
        <w:tab/>
      </w:r>
      <w:r>
        <w:rPr>
          <w:rFonts w:ascii="Courier New" w:hAnsi="Courier New" w:cs="Courier New"/>
        </w:rPr>
        <w:t>具备写和执行权限</w:t>
      </w:r>
    </w:p>
    <w:p w:rsidR="004F335A" w:rsidRDefault="004F335A" w:rsidP="004F335A">
      <w:pPr>
        <w:rPr>
          <w:rFonts w:ascii="Courier New" w:hAnsi="Courier New" w:cs="Courier New"/>
        </w:rPr>
      </w:pPr>
      <w:r>
        <w:rPr>
          <w:rFonts w:ascii="Courier New" w:hAnsi="Courier New" w:cs="Courier New" w:hint="eastAsia"/>
        </w:rPr>
        <w:t>-w-</w:t>
      </w:r>
      <w:r>
        <w:rPr>
          <w:rFonts w:ascii="Courier New" w:hAnsi="Courier New" w:cs="Courier New" w:hint="eastAsia"/>
        </w:rPr>
        <w:tab/>
      </w:r>
      <w:r>
        <w:rPr>
          <w:rFonts w:ascii="Courier New" w:hAnsi="Courier New" w:cs="Courier New" w:hint="eastAsia"/>
        </w:rPr>
        <w:tab/>
        <w:t>2</w:t>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具备写权限</w:t>
      </w:r>
    </w:p>
    <w:p w:rsidR="004F335A" w:rsidRPr="000A4BB8" w:rsidRDefault="004F335A" w:rsidP="004F335A">
      <w:pPr>
        <w:rPr>
          <w:rFonts w:ascii="Courier New" w:hAnsi="Courier New" w:cs="Courier New"/>
        </w:rPr>
      </w:pPr>
      <w:r>
        <w:rPr>
          <w:rFonts w:ascii="Courier New" w:hAnsi="Courier New" w:cs="Courier New" w:hint="eastAsia"/>
        </w:rPr>
        <w:t>--</w:t>
      </w:r>
      <w:r>
        <w:rPr>
          <w:rFonts w:ascii="Courier New" w:hAnsi="Courier New" w:cs="Courier New"/>
        </w:rPr>
        <w:t>x</w:t>
      </w:r>
      <w:r>
        <w:rPr>
          <w:rFonts w:ascii="Courier New" w:hAnsi="Courier New" w:cs="Courier New"/>
        </w:rPr>
        <w:tab/>
      </w:r>
      <w:r>
        <w:rPr>
          <w:rFonts w:ascii="Courier New" w:hAnsi="Courier New" w:cs="Courier New"/>
        </w:rPr>
        <w:tab/>
        <w:t>1</w:t>
      </w:r>
      <w:r>
        <w:rPr>
          <w:rFonts w:ascii="Courier New" w:hAnsi="Courier New" w:cs="Courier New"/>
        </w:rPr>
        <w:tab/>
      </w:r>
      <w:r>
        <w:rPr>
          <w:rFonts w:ascii="Courier New" w:hAnsi="Courier New" w:cs="Courier New"/>
        </w:rPr>
        <w:tab/>
      </w:r>
      <w:r>
        <w:rPr>
          <w:rFonts w:ascii="Courier New" w:hAnsi="Courier New" w:cs="Courier New"/>
        </w:rPr>
        <w:t>具备执行权限</w:t>
      </w:r>
    </w:p>
    <w:p w:rsidR="004F335A" w:rsidRDefault="004F335A" w:rsidP="004F335A">
      <w:pPr>
        <w:rPr>
          <w:rFonts w:ascii="Courier New" w:hAnsi="Courier New" w:cs="Courier New"/>
        </w:rPr>
      </w:pPr>
    </w:p>
    <w:p w:rsidR="004F335A" w:rsidRDefault="004F335A" w:rsidP="004F335A">
      <w:pPr>
        <w:rPr>
          <w:rFonts w:ascii="Courier New" w:hAnsi="Courier New" w:cs="Courier New"/>
        </w:rPr>
      </w:pPr>
    </w:p>
    <w:p w:rsidR="004F335A" w:rsidRDefault="004F335A" w:rsidP="004F335A">
      <w:pPr>
        <w:rPr>
          <w:rFonts w:ascii="Courier New" w:hAnsi="Courier New" w:cs="Courier New"/>
        </w:rPr>
      </w:pPr>
    </w:p>
    <w:p w:rsidR="004F335A" w:rsidRDefault="004F335A" w:rsidP="004F335A">
      <w:pPr>
        <w:rPr>
          <w:rFonts w:ascii="Courier New" w:hAnsi="Courier New" w:cs="Courier New"/>
        </w:rPr>
      </w:pPr>
    </w:p>
    <w:p w:rsidR="004F335A" w:rsidRPr="000A4BB8" w:rsidRDefault="004F335A" w:rsidP="004F335A">
      <w:pPr>
        <w:rPr>
          <w:rFonts w:ascii="Courier New" w:hAnsi="Courier New" w:cs="Courier New"/>
        </w:rPr>
      </w:pPr>
    </w:p>
    <w:p w:rsidR="004F335A" w:rsidRDefault="004F335A" w:rsidP="004F335A">
      <w:pPr>
        <w:pStyle w:val="2"/>
        <w:numPr>
          <w:ilvl w:val="1"/>
          <w:numId w:val="1"/>
        </w:numPr>
      </w:pPr>
      <w:r w:rsidRPr="000A4BB8">
        <w:t>权限管理</w:t>
      </w:r>
    </w:p>
    <w:p w:rsidR="004F335A" w:rsidRPr="005D0B1B" w:rsidRDefault="004F335A" w:rsidP="004F335A">
      <w:r>
        <w:rPr>
          <w:rFonts w:hint="eastAsia"/>
        </w:rPr>
        <w:t>修改文件权限</w:t>
      </w:r>
    </w:p>
    <w:p w:rsidR="004F335A" w:rsidRDefault="004F335A" w:rsidP="004F335A">
      <w:pPr>
        <w:rPr>
          <w:rFonts w:ascii="Courier New" w:hAnsi="Courier New" w:cs="Courier New"/>
        </w:rPr>
      </w:pPr>
      <w:r>
        <w:rPr>
          <w:noProof/>
        </w:rPr>
        <w:drawing>
          <wp:inline distT="0" distB="0" distL="0" distR="0" wp14:anchorId="0B148025" wp14:editId="2C84C4EA">
            <wp:extent cx="7562850" cy="36195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562850" cy="3619500"/>
                    </a:xfrm>
                    <a:prstGeom prst="rect">
                      <a:avLst/>
                    </a:prstGeom>
                  </pic:spPr>
                </pic:pic>
              </a:graphicData>
            </a:graphic>
          </wp:inline>
        </w:drawing>
      </w:r>
    </w:p>
    <w:p w:rsidR="004F335A" w:rsidRDefault="004F335A" w:rsidP="004F335A">
      <w:pPr>
        <w:rPr>
          <w:rFonts w:ascii="Courier New" w:hAnsi="Courier New" w:cs="Courier New"/>
        </w:rPr>
      </w:pPr>
    </w:p>
    <w:p w:rsidR="004F335A" w:rsidRDefault="004F335A" w:rsidP="004F335A">
      <w:pPr>
        <w:rPr>
          <w:rFonts w:ascii="Courier New" w:hAnsi="Courier New" w:cs="Courier New"/>
        </w:rPr>
      </w:pPr>
    </w:p>
    <w:p w:rsidR="004F335A" w:rsidRDefault="004F335A" w:rsidP="004F335A">
      <w:pPr>
        <w:rPr>
          <w:rFonts w:ascii="Courier New" w:hAnsi="Courier New" w:cs="Courier New"/>
        </w:rPr>
      </w:pPr>
      <w:r>
        <w:rPr>
          <w:rFonts w:ascii="Courier New" w:hAnsi="Courier New" w:cs="Courier New" w:hint="eastAsia"/>
        </w:rPr>
        <w:t>修改文件所属用户：</w:t>
      </w:r>
    </w:p>
    <w:p w:rsidR="004F335A" w:rsidRDefault="004F335A" w:rsidP="004F335A">
      <w:pPr>
        <w:rPr>
          <w:rFonts w:ascii="Courier New" w:hAnsi="Courier New" w:cs="Courier New"/>
        </w:rPr>
      </w:pPr>
    </w:p>
    <w:p w:rsidR="004F335A" w:rsidRDefault="004F335A" w:rsidP="004F335A">
      <w:pPr>
        <w:rPr>
          <w:rFonts w:ascii="Courier New" w:hAnsi="Courier New" w:cs="Courier New"/>
        </w:rPr>
      </w:pPr>
      <w:r>
        <w:rPr>
          <w:noProof/>
        </w:rPr>
        <w:drawing>
          <wp:inline distT="0" distB="0" distL="0" distR="0" wp14:anchorId="7C8304B2" wp14:editId="495809A3">
            <wp:extent cx="7810500" cy="33432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810500" cy="3343275"/>
                    </a:xfrm>
                    <a:prstGeom prst="rect">
                      <a:avLst/>
                    </a:prstGeom>
                  </pic:spPr>
                </pic:pic>
              </a:graphicData>
            </a:graphic>
          </wp:inline>
        </w:drawing>
      </w:r>
    </w:p>
    <w:p w:rsidR="004F335A" w:rsidRDefault="004F335A" w:rsidP="004F335A">
      <w:pPr>
        <w:rPr>
          <w:rFonts w:ascii="Courier New" w:hAnsi="Courier New" w:cs="Courier New"/>
        </w:rPr>
      </w:pPr>
    </w:p>
    <w:p w:rsidR="004F335A" w:rsidRPr="0020443B" w:rsidRDefault="004F335A" w:rsidP="004F335A">
      <w:pPr>
        <w:rPr>
          <w:rFonts w:ascii="Courier New" w:hAnsi="Courier New" w:cs="Courier New"/>
          <w:color w:val="FF0000"/>
        </w:rPr>
      </w:pPr>
      <w:r w:rsidRPr="0020443B">
        <w:rPr>
          <w:rFonts w:ascii="Courier New" w:hAnsi="Courier New" w:cs="Courier New"/>
          <w:color w:val="FF0000"/>
        </w:rPr>
        <w:t>注意这里的参数</w:t>
      </w:r>
      <w:r w:rsidRPr="0020443B">
        <w:rPr>
          <w:rFonts w:ascii="Courier New" w:hAnsi="Courier New" w:cs="Courier New" w:hint="eastAsia"/>
          <w:color w:val="FF0000"/>
        </w:rPr>
        <w:t xml:space="preserve"> </w:t>
      </w:r>
      <w:r w:rsidRPr="0020443B">
        <w:rPr>
          <w:rFonts w:ascii="Courier New" w:hAnsi="Courier New" w:cs="Courier New"/>
          <w:color w:val="FF0000"/>
        </w:rPr>
        <w:t>–</w:t>
      </w:r>
      <w:r w:rsidRPr="0020443B">
        <w:rPr>
          <w:rFonts w:ascii="Courier New" w:hAnsi="Courier New" w:cs="Courier New" w:hint="eastAsia"/>
          <w:color w:val="FF0000"/>
        </w:rPr>
        <w:t xml:space="preserve">R </w:t>
      </w:r>
      <w:r w:rsidRPr="0020443B">
        <w:rPr>
          <w:rFonts w:ascii="Courier New" w:hAnsi="Courier New" w:cs="Courier New"/>
          <w:color w:val="FF0000"/>
        </w:rPr>
        <w:t>是大写</w:t>
      </w:r>
    </w:p>
    <w:p w:rsidR="004F335A" w:rsidRPr="000A4BB8" w:rsidRDefault="004F335A" w:rsidP="004F335A">
      <w:pPr>
        <w:rPr>
          <w:rFonts w:ascii="Courier New" w:hAnsi="Courier New" w:cs="Courier New"/>
        </w:rPr>
      </w:pPr>
    </w:p>
    <w:p w:rsidR="004F335A" w:rsidRPr="0020443B" w:rsidRDefault="004F335A" w:rsidP="004F335A">
      <w:pPr>
        <w:pStyle w:val="1"/>
        <w:numPr>
          <w:ilvl w:val="0"/>
          <w:numId w:val="1"/>
        </w:numPr>
        <w:rPr>
          <w:rFonts w:ascii="Courier New" w:hAnsi="Courier New" w:cs="Courier New"/>
        </w:rPr>
      </w:pPr>
      <w:r w:rsidRPr="0020443B">
        <w:rPr>
          <w:rFonts w:ascii="Courier New" w:hAnsi="Courier New" w:cs="Courier New"/>
        </w:rPr>
        <w:t>搭建</w:t>
      </w:r>
      <w:r w:rsidRPr="0020443B">
        <w:rPr>
          <w:rFonts w:ascii="Courier New" w:hAnsi="Courier New" w:cs="Courier New"/>
        </w:rPr>
        <w:t>Linux</w:t>
      </w:r>
      <w:r w:rsidRPr="0020443B">
        <w:rPr>
          <w:rFonts w:ascii="Courier New" w:hAnsi="Courier New" w:cs="Courier New"/>
        </w:rPr>
        <w:t>环境，部署</w:t>
      </w:r>
      <w:r w:rsidRPr="0020443B">
        <w:rPr>
          <w:rFonts w:ascii="Courier New" w:hAnsi="Courier New" w:cs="Courier New"/>
        </w:rPr>
        <w:t>WEB</w:t>
      </w:r>
      <w:r w:rsidRPr="0020443B">
        <w:rPr>
          <w:rFonts w:ascii="Courier New" w:hAnsi="Courier New" w:cs="Courier New"/>
        </w:rPr>
        <w:t>项目</w:t>
      </w:r>
    </w:p>
    <w:p w:rsidR="004F335A" w:rsidRPr="0020443B" w:rsidRDefault="004F335A" w:rsidP="004F335A">
      <w:pPr>
        <w:jc w:val="left"/>
        <w:rPr>
          <w:rFonts w:ascii="Courier New" w:hAnsi="Courier New" w:cs="Courier New"/>
        </w:rPr>
      </w:pPr>
    </w:p>
    <w:p w:rsidR="004F335A" w:rsidRDefault="004F335A" w:rsidP="004F335A">
      <w:pPr>
        <w:pStyle w:val="2"/>
        <w:numPr>
          <w:ilvl w:val="1"/>
          <w:numId w:val="1"/>
        </w:numPr>
        <w:spacing w:before="260" w:after="260" w:line="416" w:lineRule="auto"/>
        <w:ind w:left="567" w:hanging="567"/>
      </w:pPr>
      <w:r w:rsidRPr="003E5863">
        <w:rPr>
          <w:rFonts w:hint="eastAsia"/>
        </w:rPr>
        <w:t>上传文件到服务器</w:t>
      </w:r>
    </w:p>
    <w:p w:rsidR="004F335A" w:rsidRDefault="004F335A" w:rsidP="004F335A">
      <w:r>
        <w:t>安装</w:t>
      </w:r>
      <w:r>
        <w:t>Lrzsz</w:t>
      </w:r>
    </w:p>
    <w:p w:rsidR="004F335A" w:rsidRPr="00692C08" w:rsidRDefault="004F335A" w:rsidP="004F335A"/>
    <w:p w:rsidR="004F335A" w:rsidRDefault="004F335A" w:rsidP="004F335A">
      <w:pPr>
        <w:rPr>
          <w:rFonts w:ascii="Consolas" w:eastAsia="宋体" w:hAnsi="Consolas" w:cs="Consolas"/>
        </w:rPr>
      </w:pPr>
      <w:r>
        <w:rPr>
          <w:rFonts w:ascii="Consolas" w:eastAsia="宋体" w:hAnsi="Consolas" w:cs="Consolas"/>
        </w:rPr>
        <w:t>步骤：</w:t>
      </w:r>
    </w:p>
    <w:p w:rsidR="004F335A" w:rsidRDefault="004F335A" w:rsidP="004F335A">
      <w:pPr>
        <w:rPr>
          <w:rFonts w:ascii="Consolas" w:eastAsia="宋体" w:hAnsi="Consolas" w:cs="Consolas"/>
        </w:rPr>
      </w:pPr>
      <w:r>
        <w:rPr>
          <w:rFonts w:ascii="Consolas" w:eastAsia="宋体" w:hAnsi="Consolas" w:cs="Consolas"/>
        </w:rPr>
        <w:t>1</w:t>
      </w:r>
      <w:r>
        <w:rPr>
          <w:rFonts w:ascii="Consolas" w:eastAsia="宋体" w:hAnsi="Consolas" w:cs="Consolas"/>
        </w:rPr>
        <w:t>、下载安装包，</w:t>
      </w:r>
      <w:r>
        <w:rPr>
          <w:rFonts w:ascii="Consolas" w:eastAsia="宋体" w:hAnsi="Consolas" w:cs="Consolas"/>
        </w:rPr>
        <w:t xml:space="preserve">wget </w:t>
      </w:r>
      <w:hyperlink r:id="rId68" w:history="1">
        <w:r>
          <w:rPr>
            <w:rFonts w:ascii="Consolas" w:eastAsia="宋体" w:hAnsi="Consolas" w:cs="Consolas"/>
          </w:rPr>
          <w:t>https://ohse.de/uwe/releases/lrzsz-0.12.20.tar.gz</w:t>
        </w:r>
      </w:hyperlink>
      <w:r>
        <w:rPr>
          <w:rFonts w:ascii="Consolas" w:eastAsia="宋体" w:hAnsi="Consolas" w:cs="Consolas"/>
        </w:rPr>
        <w:t xml:space="preserve">  </w:t>
      </w:r>
      <w:r>
        <w:rPr>
          <w:rFonts w:ascii="Consolas" w:eastAsia="宋体" w:hAnsi="Consolas" w:cs="Consolas"/>
        </w:rPr>
        <w:t>或者是</w:t>
      </w:r>
      <w:r>
        <w:rPr>
          <w:rFonts w:ascii="Consolas" w:eastAsia="宋体" w:hAnsi="Consolas" w:cs="Consolas"/>
        </w:rPr>
        <w:t xml:space="preserve">  </w:t>
      </w:r>
      <w:r>
        <w:rPr>
          <w:rFonts w:ascii="Consolas" w:eastAsia="宋体" w:hAnsi="Consolas" w:cs="Consolas"/>
        </w:rPr>
        <w:t>上传已经下载好的安装包。</w:t>
      </w:r>
    </w:p>
    <w:p w:rsidR="004F335A" w:rsidRDefault="004F335A" w:rsidP="004F335A">
      <w:pPr>
        <w:rPr>
          <w:rFonts w:ascii="Consolas" w:eastAsia="宋体" w:hAnsi="Consolas" w:cs="Consolas"/>
        </w:rPr>
      </w:pPr>
      <w:r>
        <w:rPr>
          <w:rFonts w:ascii="Consolas" w:eastAsia="宋体" w:hAnsi="Consolas" w:cs="Consolas"/>
        </w:rPr>
        <w:t>2</w:t>
      </w:r>
      <w:r>
        <w:rPr>
          <w:rFonts w:ascii="Consolas" w:eastAsia="宋体" w:hAnsi="Consolas" w:cs="Consolas"/>
        </w:rPr>
        <w:t>、解压安装包：</w:t>
      </w:r>
      <w:r>
        <w:rPr>
          <w:rFonts w:ascii="Consolas" w:eastAsia="宋体" w:hAnsi="Consolas" w:cs="Consolas"/>
        </w:rPr>
        <w:t>tar -zxvf lrzsz-0.12.20.tar.gz</w:t>
      </w:r>
    </w:p>
    <w:p w:rsidR="004F335A" w:rsidRDefault="004F335A" w:rsidP="004F335A">
      <w:pPr>
        <w:rPr>
          <w:rFonts w:ascii="Consolas" w:eastAsia="宋体" w:hAnsi="Consolas" w:cs="Consolas"/>
        </w:rPr>
      </w:pPr>
      <w:r>
        <w:rPr>
          <w:rFonts w:ascii="Consolas" w:eastAsia="宋体" w:hAnsi="Consolas" w:cs="Consolas"/>
        </w:rPr>
        <w:t>3</w:t>
      </w:r>
      <w:r>
        <w:rPr>
          <w:rFonts w:ascii="Consolas" w:eastAsia="宋体" w:hAnsi="Consolas" w:cs="Consolas"/>
        </w:rPr>
        <w:t>、进入</w:t>
      </w:r>
      <w:r>
        <w:rPr>
          <w:rFonts w:ascii="Consolas" w:hAnsi="Consolas" w:cs="Consolas" w:hint="eastAsia"/>
        </w:rPr>
        <w:t>解</w:t>
      </w:r>
      <w:r>
        <w:rPr>
          <w:rFonts w:ascii="Consolas" w:eastAsia="宋体" w:hAnsi="Consolas" w:cs="Consolas"/>
        </w:rPr>
        <w:t>压后的目录：</w:t>
      </w:r>
      <w:r>
        <w:rPr>
          <w:rFonts w:ascii="Consolas" w:eastAsia="宋体" w:hAnsi="Consolas" w:cs="Consolas"/>
        </w:rPr>
        <w:t>cd lrzsz-0.12.20</w:t>
      </w:r>
    </w:p>
    <w:p w:rsidR="004F335A" w:rsidRDefault="004F335A" w:rsidP="004F335A">
      <w:pPr>
        <w:rPr>
          <w:rFonts w:ascii="Consolas" w:eastAsia="宋体" w:hAnsi="Consolas" w:cs="Consolas"/>
        </w:rPr>
      </w:pPr>
      <w:r>
        <w:rPr>
          <w:rFonts w:ascii="Consolas" w:eastAsia="宋体" w:hAnsi="Consolas" w:cs="Consolas"/>
        </w:rPr>
        <w:t>4</w:t>
      </w:r>
      <w:r>
        <w:rPr>
          <w:rFonts w:ascii="Consolas" w:eastAsia="宋体" w:hAnsi="Consolas" w:cs="Consolas"/>
        </w:rPr>
        <w:t>、执行配置：</w:t>
      </w:r>
      <w:r>
        <w:rPr>
          <w:rFonts w:ascii="Consolas" w:eastAsia="宋体" w:hAnsi="Consolas" w:cs="Consolas"/>
        </w:rPr>
        <w:t xml:space="preserve">./configure </w:t>
      </w:r>
    </w:p>
    <w:p w:rsidR="004F335A" w:rsidRDefault="004F335A" w:rsidP="004F335A">
      <w:pPr>
        <w:ind w:firstLine="420"/>
        <w:rPr>
          <w:rFonts w:ascii="Consolas" w:eastAsia="宋体" w:hAnsi="Consolas" w:cs="Consolas"/>
        </w:rPr>
      </w:pPr>
      <w:r>
        <w:rPr>
          <w:rFonts w:ascii="Consolas" w:eastAsia="宋体" w:hAnsi="Consolas" w:cs="Consolas"/>
        </w:rPr>
        <w:t>会提示</w:t>
      </w:r>
      <w:r>
        <w:rPr>
          <w:rFonts w:ascii="Consolas" w:eastAsia="宋体" w:hAnsi="Consolas" w:cs="Consolas"/>
        </w:rPr>
        <w:t xml:space="preserve"> configure: error: no acceptable cc found in $PATH</w:t>
      </w:r>
      <w:r>
        <w:rPr>
          <w:rFonts w:ascii="Consolas" w:eastAsia="宋体" w:hAnsi="Consolas" w:cs="Consolas"/>
        </w:rPr>
        <w:t>，意思是缺少</w:t>
      </w:r>
      <w:r>
        <w:rPr>
          <w:rFonts w:ascii="Consolas" w:eastAsia="宋体" w:hAnsi="Consolas" w:cs="Consolas"/>
        </w:rPr>
        <w:t>gcc</w:t>
      </w:r>
      <w:r>
        <w:rPr>
          <w:rFonts w:ascii="Consolas" w:eastAsia="宋体" w:hAnsi="Consolas" w:cs="Consolas"/>
        </w:rPr>
        <w:t>命令，需要安装</w:t>
      </w:r>
      <w:r>
        <w:rPr>
          <w:rFonts w:ascii="Consolas" w:eastAsia="宋体" w:hAnsi="Consolas" w:cs="Consolas"/>
        </w:rPr>
        <w:t>gcc</w:t>
      </w:r>
    </w:p>
    <w:p w:rsidR="004F335A" w:rsidRDefault="004F335A" w:rsidP="004F335A">
      <w:pPr>
        <w:ind w:firstLine="420"/>
        <w:rPr>
          <w:rFonts w:ascii="Consolas" w:eastAsia="宋体" w:hAnsi="Consolas" w:cs="Consolas"/>
        </w:rPr>
      </w:pPr>
      <w:r>
        <w:rPr>
          <w:rFonts w:ascii="Consolas" w:eastAsia="宋体" w:hAnsi="Consolas" w:cs="Consolas"/>
        </w:rPr>
        <w:t>手动安装</w:t>
      </w:r>
      <w:r>
        <w:rPr>
          <w:rFonts w:ascii="Consolas" w:eastAsia="宋体" w:hAnsi="Consolas" w:cs="Consolas"/>
        </w:rPr>
        <w:t>gcc</w:t>
      </w:r>
      <w:r>
        <w:rPr>
          <w:rFonts w:ascii="Consolas" w:eastAsia="宋体" w:hAnsi="Consolas" w:cs="Consolas"/>
        </w:rPr>
        <w:t>比较麻烦，所有选择使用</w:t>
      </w:r>
      <w:r>
        <w:rPr>
          <w:rFonts w:ascii="Consolas" w:eastAsia="宋体" w:hAnsi="Consolas" w:cs="Consolas"/>
        </w:rPr>
        <w:t>yum</w:t>
      </w:r>
      <w:r>
        <w:rPr>
          <w:rFonts w:ascii="Consolas" w:eastAsia="宋体" w:hAnsi="Consolas" w:cs="Consolas"/>
        </w:rPr>
        <w:t>安装（需要连接外网）</w:t>
      </w:r>
    </w:p>
    <w:p w:rsidR="004F335A" w:rsidRDefault="004F335A" w:rsidP="004F335A">
      <w:pPr>
        <w:ind w:firstLine="420"/>
        <w:rPr>
          <w:rFonts w:ascii="Consolas" w:eastAsia="宋体" w:hAnsi="Consolas" w:cs="Consolas"/>
        </w:rPr>
      </w:pPr>
      <w:r>
        <w:rPr>
          <w:rFonts w:ascii="Consolas" w:eastAsia="宋体" w:hAnsi="Consolas" w:cs="Consolas"/>
        </w:rPr>
        <w:t>yum install gcc</w:t>
      </w:r>
    </w:p>
    <w:p w:rsidR="004F335A" w:rsidRDefault="004F335A" w:rsidP="004F335A">
      <w:pPr>
        <w:ind w:firstLine="420"/>
        <w:rPr>
          <w:rFonts w:ascii="Consolas" w:eastAsia="宋体" w:hAnsi="Consolas" w:cs="Consolas"/>
        </w:rPr>
      </w:pPr>
    </w:p>
    <w:p w:rsidR="004F335A" w:rsidRDefault="004F335A" w:rsidP="004F335A">
      <w:pPr>
        <w:ind w:firstLine="420"/>
        <w:rPr>
          <w:rFonts w:ascii="Consolas" w:eastAsia="宋体" w:hAnsi="Consolas" w:cs="Consolas"/>
        </w:rPr>
      </w:pPr>
      <w:r>
        <w:rPr>
          <w:rFonts w:ascii="Consolas" w:eastAsia="宋体" w:hAnsi="Consolas" w:cs="Consolas"/>
        </w:rPr>
        <w:t>执行配置：</w:t>
      </w:r>
      <w:r>
        <w:rPr>
          <w:rFonts w:ascii="Consolas" w:eastAsia="宋体" w:hAnsi="Consolas" w:cs="Consolas"/>
        </w:rPr>
        <w:t xml:space="preserve">./configure </w:t>
      </w:r>
    </w:p>
    <w:p w:rsidR="004F335A" w:rsidRDefault="004F335A" w:rsidP="004F335A">
      <w:pPr>
        <w:ind w:firstLine="420"/>
        <w:rPr>
          <w:rFonts w:ascii="Consolas" w:eastAsia="宋体" w:hAnsi="Consolas" w:cs="Consolas"/>
        </w:rPr>
      </w:pPr>
    </w:p>
    <w:p w:rsidR="004F335A" w:rsidRDefault="004F335A" w:rsidP="004F335A">
      <w:pPr>
        <w:pStyle w:val="10"/>
        <w:ind w:firstLineChars="0" w:firstLine="0"/>
        <w:rPr>
          <w:rFonts w:ascii="Consolas" w:hAnsi="Consolas" w:cs="Consolas"/>
        </w:rPr>
      </w:pPr>
      <w:r>
        <w:rPr>
          <w:rFonts w:ascii="Consolas" w:hAnsi="Consolas" w:cs="Consolas"/>
        </w:rPr>
        <w:t>5</w:t>
      </w:r>
      <w:r>
        <w:rPr>
          <w:rFonts w:ascii="Consolas" w:hAnsi="Consolas" w:cs="Consolas"/>
        </w:rPr>
        <w:t>、编译：</w:t>
      </w:r>
      <w:r>
        <w:rPr>
          <w:rFonts w:ascii="Consolas" w:hAnsi="Consolas" w:cs="Consolas"/>
        </w:rPr>
        <w:t>make</w:t>
      </w:r>
    </w:p>
    <w:p w:rsidR="004F335A" w:rsidRDefault="004F335A" w:rsidP="004F335A">
      <w:pPr>
        <w:pStyle w:val="10"/>
        <w:ind w:firstLineChars="0" w:firstLine="0"/>
        <w:rPr>
          <w:rFonts w:ascii="Consolas" w:hAnsi="Consolas" w:cs="Consolas"/>
        </w:rPr>
      </w:pPr>
      <w:r>
        <w:rPr>
          <w:rFonts w:ascii="Consolas" w:hAnsi="Consolas" w:cs="Consolas"/>
        </w:rPr>
        <w:t>6</w:t>
      </w:r>
      <w:r>
        <w:rPr>
          <w:rFonts w:ascii="Consolas" w:hAnsi="Consolas" w:cs="Consolas"/>
        </w:rPr>
        <w:t>、安装：</w:t>
      </w:r>
      <w:r>
        <w:rPr>
          <w:rFonts w:ascii="Consolas" w:hAnsi="Consolas" w:cs="Consolas"/>
        </w:rPr>
        <w:t>make install</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7</w:t>
      </w:r>
      <w:r>
        <w:rPr>
          <w:rFonts w:ascii="Consolas" w:eastAsia="宋体" w:hAnsi="Consolas" w:cs="Consolas"/>
        </w:rPr>
        <w:t>、配置系统命令：</w:t>
      </w:r>
    </w:p>
    <w:p w:rsidR="004F335A" w:rsidRDefault="004F335A" w:rsidP="004F335A">
      <w:pPr>
        <w:pStyle w:val="10"/>
        <w:ind w:firstLineChars="0"/>
        <w:rPr>
          <w:rFonts w:ascii="Consolas" w:hAnsi="Consolas" w:cs="Consolas"/>
        </w:rPr>
      </w:pPr>
      <w:r>
        <w:rPr>
          <w:rFonts w:ascii="Consolas" w:hAnsi="Consolas" w:cs="Consolas"/>
        </w:rPr>
        <w:t>cd /usr/bin</w:t>
      </w:r>
    </w:p>
    <w:p w:rsidR="004F335A" w:rsidRDefault="004F335A" w:rsidP="004F335A">
      <w:pPr>
        <w:pStyle w:val="10"/>
        <w:ind w:firstLineChars="0"/>
        <w:rPr>
          <w:rFonts w:ascii="Consolas" w:hAnsi="Consolas" w:cs="Consolas"/>
        </w:rPr>
      </w:pPr>
      <w:r>
        <w:rPr>
          <w:rFonts w:ascii="Consolas" w:hAnsi="Consolas" w:cs="Consolas"/>
        </w:rPr>
        <w:t xml:space="preserve">ln -s /usr/local/bin/lrz rz </w:t>
      </w:r>
      <w:r>
        <w:rPr>
          <w:rFonts w:ascii="Consolas" w:hAnsi="Consolas" w:cs="Consolas"/>
        </w:rPr>
        <w:tab/>
      </w:r>
      <w:r>
        <w:rPr>
          <w:rFonts w:ascii="Consolas" w:hAnsi="Consolas" w:cs="Consolas"/>
        </w:rPr>
        <w:tab/>
      </w:r>
      <w:r>
        <w:rPr>
          <w:rFonts w:ascii="Consolas" w:hAnsi="Consolas" w:cs="Consolas"/>
        </w:rPr>
        <w:t>（上传命令）</w:t>
      </w:r>
    </w:p>
    <w:p w:rsidR="004F335A" w:rsidRDefault="004F335A" w:rsidP="004F335A">
      <w:pPr>
        <w:pStyle w:val="10"/>
        <w:ind w:firstLineChars="0"/>
        <w:rPr>
          <w:rFonts w:ascii="Consolas" w:hAnsi="Consolas" w:cs="Consolas"/>
        </w:rPr>
      </w:pPr>
      <w:r>
        <w:rPr>
          <w:rFonts w:ascii="Consolas" w:hAnsi="Consolas" w:cs="Consolas"/>
        </w:rPr>
        <w:t>ln -s /usr/local/bin/lsz sz</w:t>
      </w:r>
      <w:r>
        <w:rPr>
          <w:rFonts w:ascii="Consolas" w:hAnsi="Consolas" w:cs="Consolas"/>
        </w:rPr>
        <w:tab/>
      </w:r>
      <w:r>
        <w:rPr>
          <w:rFonts w:ascii="Consolas" w:hAnsi="Consolas" w:cs="Consolas"/>
        </w:rPr>
        <w:tab/>
      </w:r>
      <w:r>
        <w:rPr>
          <w:rFonts w:ascii="Consolas" w:hAnsi="Consolas" w:cs="Consolas"/>
        </w:rPr>
        <w:t>（下载命令）</w:t>
      </w:r>
    </w:p>
    <w:p w:rsidR="004F335A" w:rsidRDefault="004F335A" w:rsidP="004F335A">
      <w:pPr>
        <w:pStyle w:val="10"/>
        <w:ind w:firstLineChars="0" w:firstLine="0"/>
        <w:rPr>
          <w:rFonts w:ascii="Consolas" w:hAnsi="Consolas" w:cs="Consolas"/>
        </w:rPr>
      </w:pPr>
    </w:p>
    <w:p w:rsidR="004F335A" w:rsidRDefault="004F335A" w:rsidP="004F335A">
      <w:pPr>
        <w:pStyle w:val="10"/>
        <w:ind w:firstLineChars="0" w:firstLine="0"/>
        <w:rPr>
          <w:rFonts w:ascii="Consolas" w:hAnsi="Consolas" w:cs="Consolas"/>
        </w:rPr>
      </w:pPr>
      <w:r>
        <w:rPr>
          <w:rFonts w:ascii="Consolas" w:hAnsi="Consolas" w:cs="Consolas"/>
        </w:rPr>
        <w:t>8</w:t>
      </w:r>
      <w:r>
        <w:rPr>
          <w:rFonts w:ascii="Consolas" w:hAnsi="Consolas" w:cs="Consolas"/>
        </w:rPr>
        <w:t>、输入命令：</w:t>
      </w:r>
      <w:r>
        <w:rPr>
          <w:rFonts w:ascii="Consolas" w:hAnsi="Consolas" w:cs="Consolas"/>
        </w:rPr>
        <w:t>rz</w:t>
      </w:r>
    </w:p>
    <w:p w:rsidR="004F335A" w:rsidRDefault="004F335A" w:rsidP="004F335A">
      <w:pPr>
        <w:pStyle w:val="10"/>
        <w:ind w:firstLineChars="0" w:firstLine="0"/>
        <w:rPr>
          <w:rFonts w:ascii="Consolas" w:hAnsi="Consolas" w:cs="Consolas"/>
        </w:rPr>
      </w:pPr>
    </w:p>
    <w:p w:rsidR="004F335A" w:rsidRDefault="004F335A" w:rsidP="004F335A">
      <w:pPr>
        <w:pStyle w:val="10"/>
        <w:ind w:firstLineChars="0" w:firstLine="0"/>
        <w:rPr>
          <w:rFonts w:ascii="Consolas" w:hAnsi="Consolas" w:cs="Consolas"/>
        </w:rPr>
      </w:pPr>
      <w:r>
        <w:rPr>
          <w:rFonts w:ascii="Consolas" w:hAnsi="Consolas" w:cs="Consolas"/>
          <w:noProof/>
        </w:rPr>
        <w:drawing>
          <wp:inline distT="0" distB="0" distL="0" distR="0" wp14:anchorId="51769E7C" wp14:editId="4EAAE6F1">
            <wp:extent cx="6324600" cy="52482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24600" cy="5248275"/>
                    </a:xfrm>
                    <a:prstGeom prst="rect">
                      <a:avLst/>
                    </a:prstGeom>
                    <a:noFill/>
                    <a:ln>
                      <a:noFill/>
                    </a:ln>
                  </pic:spPr>
                </pic:pic>
              </a:graphicData>
            </a:graphic>
          </wp:inline>
        </w:drawing>
      </w:r>
    </w:p>
    <w:p w:rsidR="004F335A" w:rsidRDefault="004F335A" w:rsidP="004F335A">
      <w:pPr>
        <w:pStyle w:val="10"/>
        <w:ind w:firstLineChars="0" w:firstLine="0"/>
        <w:rPr>
          <w:rFonts w:ascii="Consolas" w:hAnsi="Consolas" w:cs="Consolas"/>
        </w:rPr>
      </w:pPr>
      <w:r>
        <w:rPr>
          <w:rFonts w:ascii="Consolas" w:hAnsi="Consolas" w:cs="Consolas"/>
        </w:rPr>
        <w:t>安装成功！</w:t>
      </w:r>
    </w:p>
    <w:p w:rsidR="004F335A" w:rsidRDefault="004F335A" w:rsidP="004F335A"/>
    <w:p w:rsidR="004F335A" w:rsidRDefault="004F335A" w:rsidP="004F335A">
      <w:pPr>
        <w:rPr>
          <w:rFonts w:ascii="Consolas" w:eastAsia="宋体" w:hAnsi="Consolas" w:cs="Consolas"/>
        </w:rPr>
      </w:pPr>
      <w:r>
        <w:rPr>
          <w:rFonts w:ascii="Consolas" w:eastAsia="宋体" w:hAnsi="Consolas" w:cs="Consolas"/>
        </w:rPr>
        <w:t>如果是</w:t>
      </w:r>
      <w:r>
        <w:rPr>
          <w:rFonts w:ascii="Consolas" w:eastAsia="宋体" w:hAnsi="Consolas" w:cs="Consolas"/>
        </w:rPr>
        <w:t>CentOS</w:t>
      </w:r>
      <w:r>
        <w:rPr>
          <w:rFonts w:ascii="Consolas" w:eastAsia="宋体" w:hAnsi="Consolas" w:cs="Consolas"/>
        </w:rPr>
        <w:t>则可以用</w:t>
      </w:r>
      <w:r>
        <w:rPr>
          <w:rFonts w:ascii="Consolas" w:eastAsia="宋体" w:hAnsi="Consolas" w:cs="Consolas"/>
        </w:rPr>
        <w:t xml:space="preserve">yum install lrzsz </w:t>
      </w:r>
      <w:r>
        <w:rPr>
          <w:rFonts w:ascii="Consolas" w:eastAsia="宋体" w:hAnsi="Consolas" w:cs="Consolas"/>
        </w:rPr>
        <w:t>命令安装，更方便。（需要连接外网）</w:t>
      </w:r>
    </w:p>
    <w:p w:rsidR="004F335A" w:rsidRDefault="004F335A" w:rsidP="004F335A">
      <w:pPr>
        <w:rPr>
          <w:rFonts w:ascii="Consolas" w:eastAsia="宋体" w:hAnsi="Consolas" w:cs="Consolas"/>
        </w:rPr>
      </w:pPr>
      <w:r>
        <w:rPr>
          <w:rFonts w:ascii="Consolas" w:eastAsia="宋体" w:hAnsi="Consolas" w:cs="Consolas"/>
        </w:rPr>
        <w:t>或：</w:t>
      </w:r>
      <w:r>
        <w:rPr>
          <w:rFonts w:ascii="Consolas" w:eastAsia="宋体" w:hAnsi="Consolas" w:cs="Consolas"/>
        </w:rPr>
        <w:t xml:space="preserve">yum -y install lrzsz </w:t>
      </w:r>
      <w:r>
        <w:rPr>
          <w:rFonts w:ascii="Consolas" w:eastAsia="宋体" w:hAnsi="Consolas" w:cs="Consolas"/>
        </w:rPr>
        <w:t>命令安装，更加更加更加方便。（需要连接外网）</w:t>
      </w:r>
    </w:p>
    <w:p w:rsidR="004F335A" w:rsidRDefault="004F335A" w:rsidP="004F335A"/>
    <w:p w:rsidR="004F335A" w:rsidRDefault="004F335A" w:rsidP="004F335A">
      <w:r>
        <w:t>上传我们的文件</w:t>
      </w:r>
      <w:r>
        <w:rPr>
          <w:rFonts w:hint="eastAsia"/>
        </w:rPr>
        <w:t>：</w:t>
      </w:r>
    </w:p>
    <w:p w:rsidR="004F335A" w:rsidRDefault="004F335A" w:rsidP="004F335A">
      <w:r>
        <w:rPr>
          <w:rFonts w:hint="eastAsia"/>
        </w:rPr>
        <w:t>1</w:t>
      </w:r>
      <w:r>
        <w:rPr>
          <w:rFonts w:hint="eastAsia"/>
        </w:rPr>
        <w:t>）</w:t>
      </w:r>
      <w:r>
        <w:t>进入</w:t>
      </w:r>
      <w:r>
        <w:rPr>
          <w:rFonts w:hint="eastAsia"/>
        </w:rPr>
        <w:t>/usr/local</w:t>
      </w:r>
    </w:p>
    <w:p w:rsidR="004F335A" w:rsidRDefault="004F335A" w:rsidP="004F335A">
      <w:r>
        <w:tab/>
        <w:t>cd /usr/local</w:t>
      </w:r>
    </w:p>
    <w:p w:rsidR="004F335A" w:rsidRDefault="004F335A" w:rsidP="004F335A">
      <w:r>
        <w:rPr>
          <w:rFonts w:hint="eastAsia"/>
        </w:rPr>
        <w:t>2</w:t>
      </w:r>
      <w:r>
        <w:rPr>
          <w:rFonts w:hint="eastAsia"/>
        </w:rPr>
        <w:t>）创建文件夹</w:t>
      </w:r>
    </w:p>
    <w:p w:rsidR="004F335A" w:rsidRDefault="004F335A" w:rsidP="004F335A">
      <w:r>
        <w:tab/>
        <w:t>mkdir myapp</w:t>
      </w:r>
    </w:p>
    <w:p w:rsidR="004F335A" w:rsidRDefault="004F335A" w:rsidP="004F335A">
      <w:r>
        <w:rPr>
          <w:rFonts w:hint="eastAsia"/>
        </w:rPr>
        <w:t>3</w:t>
      </w:r>
      <w:r>
        <w:rPr>
          <w:rFonts w:hint="eastAsia"/>
        </w:rPr>
        <w:t>）上传</w:t>
      </w:r>
      <w:r>
        <w:rPr>
          <w:rFonts w:hint="eastAsia"/>
        </w:rPr>
        <w:t>JDK</w:t>
      </w:r>
      <w:r>
        <w:rPr>
          <w:rFonts w:hint="eastAsia"/>
        </w:rPr>
        <w:t>、</w:t>
      </w:r>
      <w:r>
        <w:rPr>
          <w:rFonts w:hint="eastAsia"/>
        </w:rPr>
        <w:t>Tomcat</w:t>
      </w:r>
      <w:r>
        <w:rPr>
          <w:rFonts w:hint="eastAsia"/>
        </w:rPr>
        <w:t>、</w:t>
      </w:r>
      <w:r>
        <w:rPr>
          <w:rFonts w:hint="eastAsia"/>
        </w:rPr>
        <w:t>MySQL</w:t>
      </w:r>
    </w:p>
    <w:p w:rsidR="004F335A" w:rsidRDefault="004F335A" w:rsidP="004F335A"/>
    <w:p w:rsidR="004F335A" w:rsidRDefault="004F335A" w:rsidP="004F335A">
      <w:pPr>
        <w:pStyle w:val="2"/>
        <w:numPr>
          <w:ilvl w:val="1"/>
          <w:numId w:val="1"/>
        </w:numPr>
        <w:spacing w:before="260" w:after="260" w:line="416" w:lineRule="auto"/>
        <w:ind w:left="567" w:hanging="567"/>
      </w:pPr>
      <w:r w:rsidRPr="00782D52">
        <w:t>linux</w:t>
      </w:r>
      <w:r w:rsidRPr="00782D52">
        <w:rPr>
          <w:rFonts w:hint="eastAsia"/>
        </w:rPr>
        <w:t>安装</w:t>
      </w:r>
      <w:r w:rsidRPr="00782D52">
        <w:t>JDK</w:t>
      </w:r>
    </w:p>
    <w:p w:rsidR="004F335A" w:rsidRDefault="004F335A" w:rsidP="004F335A">
      <w:pPr>
        <w:rPr>
          <w:rFonts w:ascii="Consolas" w:eastAsia="宋体" w:hAnsi="Consolas" w:cs="Consolas"/>
        </w:rPr>
      </w:pPr>
      <w:r>
        <w:rPr>
          <w:rFonts w:ascii="Consolas" w:eastAsia="宋体" w:hAnsi="Consolas" w:cs="Consolas"/>
        </w:rPr>
        <w:t>安装完</w:t>
      </w:r>
      <w:r>
        <w:rPr>
          <w:rFonts w:ascii="Consolas" w:eastAsia="宋体" w:hAnsi="Consolas" w:cs="Consolas"/>
        </w:rPr>
        <w:t>Centos6.5</w:t>
      </w:r>
      <w:r>
        <w:rPr>
          <w:rFonts w:ascii="Consolas" w:eastAsia="宋体" w:hAnsi="Consolas" w:cs="Consolas"/>
        </w:rPr>
        <w:t>的</w:t>
      </w:r>
      <w:r>
        <w:rPr>
          <w:rFonts w:ascii="Consolas" w:eastAsia="宋体" w:hAnsi="Consolas" w:cs="Consolas"/>
        </w:rPr>
        <w:t>Base Server</w:t>
      </w:r>
      <w:r>
        <w:rPr>
          <w:rFonts w:ascii="Consolas" w:eastAsia="宋体" w:hAnsi="Consolas" w:cs="Consolas"/>
        </w:rPr>
        <w:t>版会默认安装</w:t>
      </w:r>
      <w:r>
        <w:rPr>
          <w:rFonts w:ascii="Consolas" w:eastAsia="宋体" w:hAnsi="Consolas" w:cs="Consolas"/>
        </w:rPr>
        <w:t>OpenJDK</w:t>
      </w:r>
      <w:r>
        <w:rPr>
          <w:rFonts w:ascii="Consolas" w:eastAsia="宋体" w:hAnsi="Consolas" w:cs="Consolas"/>
        </w:rPr>
        <w:t>，首先需要删除</w:t>
      </w:r>
      <w:r>
        <w:rPr>
          <w:rFonts w:ascii="Consolas" w:eastAsia="宋体" w:hAnsi="Consolas" w:cs="Consolas"/>
        </w:rPr>
        <w:t>OpenJDK</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1</w:t>
      </w:r>
      <w:r>
        <w:rPr>
          <w:rFonts w:ascii="Consolas" w:eastAsia="宋体" w:hAnsi="Consolas" w:cs="Consolas"/>
        </w:rPr>
        <w:t>、查看以前是不是安装了</w:t>
      </w:r>
      <w:r>
        <w:rPr>
          <w:rFonts w:ascii="Consolas" w:eastAsia="宋体" w:hAnsi="Consolas" w:cs="Consolas"/>
        </w:rPr>
        <w:t>openjdk</w:t>
      </w:r>
    </w:p>
    <w:p w:rsidR="004F335A" w:rsidRDefault="004F335A" w:rsidP="004F335A">
      <w:pPr>
        <w:rPr>
          <w:rFonts w:ascii="Consolas" w:eastAsia="宋体" w:hAnsi="Consolas" w:cs="Consolas"/>
        </w:rPr>
      </w:pPr>
      <w:r>
        <w:rPr>
          <w:rFonts w:ascii="Consolas" w:eastAsia="宋体" w:hAnsi="Consolas" w:cs="Consolas"/>
        </w:rPr>
        <w:t>如果不是</w:t>
      </w:r>
      <w:r>
        <w:rPr>
          <w:rFonts w:ascii="Consolas" w:eastAsia="宋体" w:hAnsi="Consolas" w:cs="Consolas"/>
        </w:rPr>
        <w:t>root</w:t>
      </w:r>
      <w:r>
        <w:rPr>
          <w:rFonts w:ascii="Consolas" w:eastAsia="宋体" w:hAnsi="Consolas" w:cs="Consolas"/>
        </w:rPr>
        <w:t>用户需要切换到</w:t>
      </w:r>
      <w:r>
        <w:rPr>
          <w:rFonts w:ascii="Consolas" w:eastAsia="宋体" w:hAnsi="Consolas" w:cs="Consolas"/>
        </w:rPr>
        <w:t>root</w:t>
      </w:r>
      <w:r>
        <w:rPr>
          <w:rFonts w:ascii="Consolas" w:eastAsia="宋体" w:hAnsi="Consolas" w:cs="Consolas"/>
        </w:rPr>
        <w:t>用户（</w:t>
      </w:r>
      <w:r>
        <w:rPr>
          <w:rFonts w:ascii="Consolas" w:eastAsia="宋体" w:hAnsi="Consolas" w:cs="Consolas"/>
        </w:rPr>
        <w:t>su - root</w:t>
      </w:r>
      <w:r>
        <w:rPr>
          <w:rFonts w:ascii="Consolas" w:eastAsia="宋体" w:hAnsi="Consolas" w:cs="Consolas"/>
        </w:rPr>
        <w:t>）</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命令：</w:t>
      </w:r>
      <w:r>
        <w:rPr>
          <w:rFonts w:ascii="Consolas" w:eastAsia="宋体" w:hAnsi="Consolas" w:cs="Consolas"/>
        </w:rPr>
        <w:t>rpm -qa | grep java</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显示如下：（有则卸载，没有就不用），注意版本可能会有些不一样，以实际操作的为准。</w:t>
      </w:r>
    </w:p>
    <w:p w:rsidR="004F335A" w:rsidRPr="00095573" w:rsidRDefault="004F335A" w:rsidP="004F335A">
      <w:pPr>
        <w:rPr>
          <w:rFonts w:ascii="Consolas" w:eastAsia="宋体" w:hAnsi="Consolas" w:cs="Consolas"/>
        </w:rPr>
      </w:pPr>
      <w:r w:rsidRPr="00095573">
        <w:rPr>
          <w:rFonts w:ascii="Consolas" w:eastAsia="宋体" w:hAnsi="Consolas" w:cs="Consolas"/>
        </w:rPr>
        <w:t>tzdata-java-2013g-1.el6.noarch</w:t>
      </w:r>
    </w:p>
    <w:p w:rsidR="004F335A" w:rsidRPr="00095573" w:rsidRDefault="004F335A" w:rsidP="004F335A">
      <w:pPr>
        <w:rPr>
          <w:rFonts w:ascii="Consolas" w:eastAsia="宋体" w:hAnsi="Consolas" w:cs="Consolas"/>
        </w:rPr>
      </w:pPr>
      <w:r w:rsidRPr="00095573">
        <w:rPr>
          <w:rFonts w:ascii="Consolas" w:eastAsia="宋体" w:hAnsi="Consolas" w:cs="Consolas"/>
        </w:rPr>
        <w:t>java-1.7.0-openjdk-1.7.0.45-2.4.3.3.el6.x86_64</w:t>
      </w:r>
    </w:p>
    <w:p w:rsidR="004F335A" w:rsidRDefault="004F335A" w:rsidP="004F335A">
      <w:pPr>
        <w:rPr>
          <w:rFonts w:ascii="Consolas" w:eastAsia="宋体" w:hAnsi="Consolas" w:cs="Consolas"/>
        </w:rPr>
      </w:pPr>
      <w:r w:rsidRPr="00095573">
        <w:rPr>
          <w:rFonts w:ascii="Consolas" w:eastAsia="宋体" w:hAnsi="Consolas" w:cs="Consolas"/>
        </w:rPr>
        <w:t>java-1.6.0-openjdk-1.6.0.0-1.66.1.13.0.el6.x86_64</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2</w:t>
      </w:r>
      <w:r>
        <w:rPr>
          <w:rFonts w:ascii="Consolas" w:eastAsia="宋体" w:hAnsi="Consolas" w:cs="Consolas"/>
        </w:rPr>
        <w:t>、卸载</w:t>
      </w:r>
      <w:r>
        <w:rPr>
          <w:rFonts w:ascii="Consolas" w:eastAsia="宋体" w:hAnsi="Consolas" w:cs="Consolas"/>
        </w:rPr>
        <w:t>openjdk</w:t>
      </w:r>
      <w:r>
        <w:rPr>
          <w:rFonts w:ascii="Consolas" w:eastAsia="宋体" w:hAnsi="Consolas" w:cs="Consolas"/>
        </w:rPr>
        <w:t>：</w:t>
      </w:r>
    </w:p>
    <w:p w:rsidR="004F335A" w:rsidRDefault="004F335A" w:rsidP="004F335A">
      <w:pPr>
        <w:rPr>
          <w:rFonts w:ascii="Consolas" w:eastAsia="宋体" w:hAnsi="Consolas" w:cs="Consolas"/>
        </w:rPr>
      </w:pPr>
      <w:r>
        <w:rPr>
          <w:rFonts w:ascii="Consolas" w:eastAsia="宋体" w:hAnsi="Consolas" w:cs="Consolas"/>
        </w:rPr>
        <w:t>（其中参数</w:t>
      </w:r>
      <w:r>
        <w:rPr>
          <w:rFonts w:ascii="Consolas" w:eastAsia="宋体" w:hAnsi="Consolas" w:cs="Consolas"/>
        </w:rPr>
        <w:t>“tzdata-java-2013j-1.el6.noarch”</w:t>
      </w:r>
      <w:r>
        <w:rPr>
          <w:rFonts w:ascii="Consolas" w:eastAsia="宋体" w:hAnsi="Consolas" w:cs="Consolas"/>
        </w:rPr>
        <w:t>为上面查看中显示的结果，粘进来就行</w:t>
      </w:r>
      <w:r>
        <w:rPr>
          <w:rFonts w:ascii="Consolas" w:eastAsia="宋体" w:hAnsi="Consolas" w:cs="Consolas" w:hint="eastAsia"/>
        </w:rPr>
        <w:t>，</w:t>
      </w:r>
      <w:r>
        <w:rPr>
          <w:rFonts w:ascii="Consolas" w:eastAsia="宋体" w:hAnsi="Consolas" w:cs="Consolas"/>
        </w:rPr>
        <w:t>如果你显示的不一样</w:t>
      </w:r>
      <w:r>
        <w:rPr>
          <w:rFonts w:ascii="Consolas" w:eastAsia="宋体" w:hAnsi="Consolas" w:cs="Consolas" w:hint="eastAsia"/>
        </w:rPr>
        <w:t>，</w:t>
      </w:r>
      <w:r>
        <w:rPr>
          <w:rFonts w:ascii="Consolas" w:eastAsia="宋体" w:hAnsi="Consolas" w:cs="Consolas"/>
        </w:rPr>
        <w:t>请复制你查询到的结果）</w:t>
      </w:r>
    </w:p>
    <w:p w:rsidR="004F335A" w:rsidRDefault="004F335A" w:rsidP="004F335A">
      <w:pPr>
        <w:rPr>
          <w:rFonts w:ascii="Consolas" w:eastAsia="宋体" w:hAnsi="Consolas" w:cs="Consolas"/>
        </w:rPr>
      </w:pPr>
    </w:p>
    <w:p w:rsidR="004F335A" w:rsidRPr="00D16989" w:rsidRDefault="004F335A" w:rsidP="004F335A">
      <w:pPr>
        <w:rPr>
          <w:rFonts w:ascii="Consolas" w:eastAsia="宋体" w:hAnsi="Consolas" w:cs="Consolas"/>
        </w:rPr>
      </w:pPr>
      <w:r>
        <w:rPr>
          <w:rFonts w:ascii="Consolas" w:eastAsia="宋体" w:hAnsi="Consolas" w:cs="Consolas"/>
        </w:rPr>
        <w:t xml:space="preserve">rpm -e --nodeps  </w:t>
      </w:r>
      <w:r w:rsidRPr="00095573">
        <w:rPr>
          <w:rFonts w:ascii="Consolas" w:eastAsia="宋体" w:hAnsi="Consolas" w:cs="Consolas"/>
        </w:rPr>
        <w:t>tzdata-java-2013g-1.el6.noarch</w:t>
      </w:r>
    </w:p>
    <w:p w:rsidR="004F335A" w:rsidRPr="00DA36D1" w:rsidRDefault="004F335A" w:rsidP="004F335A">
      <w:pPr>
        <w:rPr>
          <w:rFonts w:ascii="Consolas" w:eastAsia="宋体" w:hAnsi="Consolas" w:cs="Consolas"/>
        </w:rPr>
      </w:pPr>
      <w:r>
        <w:rPr>
          <w:rFonts w:ascii="Consolas" w:eastAsia="宋体" w:hAnsi="Consolas" w:cs="Consolas"/>
        </w:rPr>
        <w:t xml:space="preserve">rpm -e --nodeps  </w:t>
      </w:r>
      <w:r w:rsidRPr="00095573">
        <w:rPr>
          <w:rFonts w:ascii="Consolas" w:eastAsia="宋体" w:hAnsi="Consolas" w:cs="Consolas"/>
        </w:rPr>
        <w:t>java-1.7.0-openjdk-1.7.0.45-2.4.3.3.el6.x86_64</w:t>
      </w:r>
    </w:p>
    <w:p w:rsidR="004F335A" w:rsidRPr="00DA36D1" w:rsidRDefault="004F335A" w:rsidP="004F335A">
      <w:pPr>
        <w:rPr>
          <w:rFonts w:ascii="Consolas" w:eastAsia="宋体" w:hAnsi="Consolas" w:cs="Consolas"/>
        </w:rPr>
      </w:pPr>
      <w:r>
        <w:rPr>
          <w:rFonts w:ascii="Consolas" w:eastAsia="宋体" w:hAnsi="Consolas" w:cs="Consolas"/>
        </w:rPr>
        <w:t xml:space="preserve">rpm -e --nodeps  </w:t>
      </w:r>
      <w:r w:rsidRPr="00095573">
        <w:rPr>
          <w:rFonts w:ascii="Consolas" w:eastAsia="宋体" w:hAnsi="Consolas" w:cs="Consolas"/>
        </w:rPr>
        <w:t>java-1.6.0-openjdk-1.6.0.0-1.66.1.13.0.el6.x86_64</w:t>
      </w:r>
    </w:p>
    <w:p w:rsidR="004F335A" w:rsidRPr="00DA36D1" w:rsidRDefault="004F335A" w:rsidP="004F335A">
      <w:pPr>
        <w:rPr>
          <w:rFonts w:ascii="Consolas" w:eastAsia="宋体" w:hAnsi="Consolas" w:cs="Consolas"/>
        </w:rPr>
      </w:pP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3</w:t>
      </w:r>
      <w:r>
        <w:rPr>
          <w:rFonts w:ascii="Consolas" w:eastAsia="宋体" w:hAnsi="Consolas" w:cs="Consolas"/>
        </w:rPr>
        <w:t>、安装</w:t>
      </w:r>
      <w:r>
        <w:rPr>
          <w:rFonts w:ascii="Consolas" w:eastAsia="宋体" w:hAnsi="Consolas" w:cs="Consolas"/>
        </w:rPr>
        <w:t>jdk</w:t>
      </w:r>
    </w:p>
    <w:p w:rsidR="004F335A" w:rsidRDefault="004F335A" w:rsidP="004F335A">
      <w:pPr>
        <w:pStyle w:val="10"/>
        <w:ind w:firstLineChars="0" w:firstLine="0"/>
        <w:rPr>
          <w:rFonts w:ascii="Consolas" w:hAnsi="Consolas" w:cs="Consolas"/>
        </w:rPr>
      </w:pPr>
      <w:r>
        <w:rPr>
          <w:rFonts w:ascii="Consolas" w:hAnsi="Consolas" w:cs="Consolas"/>
        </w:rPr>
        <w:t>（</w:t>
      </w:r>
      <w:r>
        <w:rPr>
          <w:rFonts w:ascii="Consolas" w:hAnsi="Consolas" w:cs="Consolas"/>
        </w:rPr>
        <w:t>1</w:t>
      </w:r>
      <w:r>
        <w:rPr>
          <w:rFonts w:ascii="Consolas" w:hAnsi="Consolas" w:cs="Consolas"/>
        </w:rPr>
        <w:t>）、切换到</w:t>
      </w:r>
      <w:r>
        <w:rPr>
          <w:rFonts w:ascii="Consolas" w:hAnsi="Consolas" w:cs="Consolas"/>
        </w:rPr>
        <w:t>root</w:t>
      </w:r>
      <w:r>
        <w:rPr>
          <w:rFonts w:ascii="Consolas" w:hAnsi="Consolas" w:cs="Consolas"/>
        </w:rPr>
        <w:t>用户并进入</w:t>
      </w:r>
      <w:r>
        <w:rPr>
          <w:rFonts w:ascii="Consolas" w:hAnsi="Consolas" w:cs="Consolas"/>
        </w:rPr>
        <w:t>usr</w:t>
      </w:r>
      <w:r>
        <w:rPr>
          <w:rFonts w:ascii="Consolas" w:hAnsi="Consolas" w:cs="Consolas"/>
        </w:rPr>
        <w:t>目录：</w:t>
      </w:r>
      <w:r>
        <w:rPr>
          <w:rFonts w:ascii="Consolas" w:hAnsi="Consolas" w:cs="Consolas"/>
        </w:rPr>
        <w:t xml:space="preserve"> cd /usr</w:t>
      </w:r>
    </w:p>
    <w:p w:rsidR="004F335A" w:rsidRDefault="004F335A" w:rsidP="004F335A">
      <w:pPr>
        <w:pStyle w:val="10"/>
        <w:ind w:firstLineChars="0" w:firstLine="0"/>
        <w:rPr>
          <w:rFonts w:ascii="Consolas" w:hAnsi="Consolas" w:cs="Consolas"/>
        </w:rPr>
      </w:pPr>
      <w:r>
        <w:rPr>
          <w:rFonts w:ascii="Consolas" w:hAnsi="Consolas" w:cs="Consolas"/>
        </w:rPr>
        <w:t>（</w:t>
      </w:r>
      <w:r>
        <w:rPr>
          <w:rFonts w:ascii="Consolas" w:hAnsi="Consolas" w:cs="Consolas"/>
        </w:rPr>
        <w:t>2</w:t>
      </w:r>
      <w:r>
        <w:rPr>
          <w:rFonts w:ascii="Consolas" w:hAnsi="Consolas" w:cs="Consolas"/>
        </w:rPr>
        <w:t>）、在</w:t>
      </w:r>
      <w:r>
        <w:rPr>
          <w:rFonts w:ascii="Consolas" w:hAnsi="Consolas" w:cs="Consolas"/>
        </w:rPr>
        <w:t>usr</w:t>
      </w:r>
      <w:r>
        <w:rPr>
          <w:rFonts w:ascii="Consolas" w:hAnsi="Consolas" w:cs="Consolas"/>
        </w:rPr>
        <w:t>目录下创建</w:t>
      </w:r>
      <w:r>
        <w:rPr>
          <w:rFonts w:ascii="Consolas" w:hAnsi="Consolas" w:cs="Consolas"/>
        </w:rPr>
        <w:t>java</w:t>
      </w:r>
      <w:r>
        <w:rPr>
          <w:rFonts w:ascii="Consolas" w:hAnsi="Consolas" w:cs="Consolas"/>
        </w:rPr>
        <w:t>文件夹：</w:t>
      </w:r>
      <w:r>
        <w:rPr>
          <w:rFonts w:ascii="Consolas" w:hAnsi="Consolas" w:cs="Consolas"/>
        </w:rPr>
        <w:t xml:space="preserve"> mkdir java</w:t>
      </w:r>
    </w:p>
    <w:p w:rsidR="004F335A" w:rsidRDefault="004F335A" w:rsidP="004F335A">
      <w:pPr>
        <w:pStyle w:val="10"/>
        <w:ind w:firstLineChars="0" w:firstLine="0"/>
        <w:rPr>
          <w:rFonts w:ascii="Consolas" w:hAnsi="Consolas" w:cs="Consolas"/>
        </w:rPr>
      </w:pPr>
      <w:r>
        <w:rPr>
          <w:rFonts w:ascii="Consolas" w:hAnsi="Consolas" w:cs="Consolas"/>
        </w:rPr>
        <w:t>（</w:t>
      </w:r>
      <w:r>
        <w:rPr>
          <w:rFonts w:ascii="Consolas" w:hAnsi="Consolas" w:cs="Consolas"/>
        </w:rPr>
        <w:t>3</w:t>
      </w:r>
      <w:r>
        <w:rPr>
          <w:rFonts w:ascii="Consolas" w:hAnsi="Consolas" w:cs="Consolas"/>
        </w:rPr>
        <w:t>）、将</w:t>
      </w:r>
      <w:r>
        <w:rPr>
          <w:rFonts w:ascii="Consolas" w:hAnsi="Consolas" w:cs="Consolas"/>
        </w:rPr>
        <w:t>jdk-7u71-linux-x64.tar.gz</w:t>
      </w:r>
      <w:r>
        <w:rPr>
          <w:rFonts w:ascii="Consolas" w:hAnsi="Consolas" w:cs="Consolas"/>
        </w:rPr>
        <w:t>拷贝</w:t>
      </w:r>
      <w:r>
        <w:rPr>
          <w:rFonts w:ascii="Consolas" w:hAnsi="Consolas" w:cs="Consolas" w:hint="eastAsia"/>
        </w:rPr>
        <w:t>或上传</w:t>
      </w:r>
      <w:r>
        <w:rPr>
          <w:rFonts w:ascii="Consolas" w:hAnsi="Consolas" w:cs="Consolas"/>
        </w:rPr>
        <w:t>到</w:t>
      </w:r>
      <w:r>
        <w:rPr>
          <w:rFonts w:ascii="Consolas" w:hAnsi="Consolas" w:cs="Consolas"/>
        </w:rPr>
        <w:t>java</w:t>
      </w:r>
      <w:r>
        <w:rPr>
          <w:rFonts w:ascii="Consolas" w:hAnsi="Consolas" w:cs="Consolas"/>
        </w:rPr>
        <w:t>目录下（也可以用工具）</w:t>
      </w:r>
    </w:p>
    <w:p w:rsidR="004F335A" w:rsidRDefault="004F335A" w:rsidP="004F335A">
      <w:pPr>
        <w:pStyle w:val="10"/>
        <w:ind w:firstLineChars="0" w:firstLine="0"/>
        <w:rPr>
          <w:rFonts w:ascii="Consolas" w:hAnsi="Consolas" w:cs="Consolas"/>
        </w:rPr>
      </w:pPr>
    </w:p>
    <w:p w:rsidR="004F335A" w:rsidRDefault="004F335A" w:rsidP="004F335A">
      <w:pPr>
        <w:pStyle w:val="10"/>
        <w:ind w:firstLineChars="0" w:firstLine="0"/>
        <w:rPr>
          <w:rFonts w:ascii="Consolas" w:hAnsi="Consolas" w:cs="Consolas"/>
        </w:rPr>
      </w:pPr>
      <w:r>
        <w:rPr>
          <w:rFonts w:ascii="Consolas" w:hAnsi="Consolas" w:cs="Consolas"/>
        </w:rPr>
        <w:t>（</w:t>
      </w:r>
      <w:r>
        <w:rPr>
          <w:rFonts w:ascii="Consolas" w:hAnsi="Consolas" w:cs="Consolas"/>
        </w:rPr>
        <w:t>4</w:t>
      </w:r>
      <w:r>
        <w:rPr>
          <w:rFonts w:ascii="Consolas" w:hAnsi="Consolas" w:cs="Consolas"/>
        </w:rPr>
        <w:t>）、进入</w:t>
      </w:r>
      <w:r>
        <w:rPr>
          <w:rFonts w:ascii="Consolas" w:hAnsi="Consolas" w:cs="Consolas"/>
        </w:rPr>
        <w:t>/usr/java</w:t>
      </w:r>
      <w:r>
        <w:rPr>
          <w:rFonts w:ascii="Consolas" w:hAnsi="Consolas" w:cs="Consolas"/>
        </w:rPr>
        <w:t>文件夹下：</w:t>
      </w:r>
      <w:r>
        <w:rPr>
          <w:rFonts w:ascii="Consolas" w:hAnsi="Consolas" w:cs="Consolas"/>
        </w:rPr>
        <w:t>cd /usr/java/</w:t>
      </w:r>
    </w:p>
    <w:p w:rsidR="004F335A" w:rsidRDefault="004F335A" w:rsidP="004F335A">
      <w:pPr>
        <w:pStyle w:val="10"/>
        <w:ind w:firstLineChars="0" w:firstLine="0"/>
        <w:rPr>
          <w:rFonts w:ascii="Consolas" w:hAnsi="Consolas" w:cs="Consolas"/>
        </w:rPr>
      </w:pPr>
      <w:r>
        <w:rPr>
          <w:rFonts w:ascii="Consolas" w:hAnsi="Consolas" w:cs="Consolas"/>
        </w:rPr>
        <w:t>（</w:t>
      </w:r>
      <w:r>
        <w:rPr>
          <w:rFonts w:ascii="Consolas" w:hAnsi="Consolas" w:cs="Consolas"/>
        </w:rPr>
        <w:t>5</w:t>
      </w:r>
      <w:r>
        <w:rPr>
          <w:rFonts w:ascii="Consolas" w:hAnsi="Consolas" w:cs="Consolas"/>
        </w:rPr>
        <w:t>）、修改权限，参数</w:t>
      </w:r>
      <w:r>
        <w:rPr>
          <w:rFonts w:ascii="Consolas" w:hAnsi="Consolas" w:cs="Consolas"/>
        </w:rPr>
        <w:t>“jdk-7u71-linux-x64.tar.gz”</w:t>
      </w:r>
      <w:r>
        <w:rPr>
          <w:rFonts w:ascii="Consolas" w:hAnsi="Consolas" w:cs="Consolas"/>
        </w:rPr>
        <w:t>为你自己上传的</w:t>
      </w:r>
      <w:r>
        <w:rPr>
          <w:rFonts w:ascii="Consolas" w:hAnsi="Consolas" w:cs="Consolas"/>
        </w:rPr>
        <w:t>jdk</w:t>
      </w:r>
      <w:r>
        <w:rPr>
          <w:rFonts w:ascii="Consolas" w:hAnsi="Consolas" w:cs="Consolas"/>
        </w:rPr>
        <w:t>安装文件</w:t>
      </w:r>
    </w:p>
    <w:p w:rsidR="004F335A" w:rsidRDefault="004F335A" w:rsidP="004F335A">
      <w:pPr>
        <w:pStyle w:val="10"/>
        <w:ind w:firstLineChars="0" w:firstLine="0"/>
        <w:rPr>
          <w:rFonts w:ascii="Consolas" w:hAnsi="Consolas" w:cs="Consolas"/>
        </w:rPr>
      </w:pPr>
      <w:r>
        <w:rPr>
          <w:rFonts w:ascii="Consolas" w:hAnsi="Consolas" w:cs="Consolas"/>
        </w:rPr>
        <w:t>chmod 755 jdk-7u71-linux-x64.tar.gz</w:t>
      </w:r>
    </w:p>
    <w:p w:rsidR="004F335A" w:rsidRDefault="004F335A" w:rsidP="004F335A">
      <w:pPr>
        <w:pStyle w:val="10"/>
        <w:ind w:firstLineChars="0" w:firstLine="0"/>
        <w:rPr>
          <w:rFonts w:ascii="Consolas" w:hAnsi="Consolas" w:cs="Consolas"/>
        </w:rPr>
      </w:pPr>
      <w:r>
        <w:rPr>
          <w:rFonts w:ascii="Consolas" w:hAnsi="Consolas" w:cs="Consolas"/>
        </w:rPr>
        <w:t>（</w:t>
      </w:r>
      <w:r>
        <w:rPr>
          <w:rFonts w:ascii="Consolas" w:hAnsi="Consolas" w:cs="Consolas"/>
        </w:rPr>
        <w:t>6</w:t>
      </w:r>
      <w:r>
        <w:rPr>
          <w:rFonts w:ascii="Consolas" w:hAnsi="Consolas" w:cs="Consolas"/>
        </w:rPr>
        <w:t>）、解压：</w:t>
      </w:r>
      <w:r>
        <w:rPr>
          <w:rFonts w:ascii="Consolas" w:hAnsi="Consolas" w:cs="Consolas"/>
        </w:rPr>
        <w:t>tar –zxvf jdk-7u71-linux-x64.tar.gz</w:t>
      </w:r>
    </w:p>
    <w:p w:rsidR="004F335A" w:rsidRDefault="004F335A" w:rsidP="004F335A">
      <w:pPr>
        <w:pStyle w:val="10"/>
        <w:ind w:firstLineChars="0" w:firstLine="0"/>
        <w:rPr>
          <w:rFonts w:ascii="Consolas" w:hAnsi="Consolas" w:cs="Consolas"/>
        </w:rPr>
      </w:pPr>
      <w:r>
        <w:rPr>
          <w:rFonts w:ascii="Consolas" w:hAnsi="Consolas" w:cs="Consolas"/>
        </w:rPr>
        <w:t>（</w:t>
      </w:r>
      <w:r>
        <w:rPr>
          <w:rFonts w:ascii="Consolas" w:hAnsi="Consolas" w:cs="Consolas"/>
        </w:rPr>
        <w:t>7</w:t>
      </w:r>
      <w:r>
        <w:rPr>
          <w:rFonts w:ascii="Consolas" w:hAnsi="Consolas" w:cs="Consolas"/>
        </w:rPr>
        <w:t>）、配置环境变量</w:t>
      </w:r>
    </w:p>
    <w:p w:rsidR="004F335A" w:rsidRDefault="004F335A" w:rsidP="004F335A">
      <w:pPr>
        <w:pStyle w:val="10"/>
        <w:ind w:left="360" w:firstLineChars="0" w:firstLine="0"/>
        <w:rPr>
          <w:rFonts w:ascii="Consolas" w:hAnsi="Consolas" w:cs="Consolas"/>
        </w:rPr>
      </w:pPr>
      <w:r>
        <w:rPr>
          <w:rFonts w:ascii="Consolas" w:hAnsi="Consolas" w:cs="Consolas"/>
        </w:rPr>
        <w:t>vi /etc/profile</w:t>
      </w:r>
    </w:p>
    <w:p w:rsidR="004F335A" w:rsidRDefault="004F335A" w:rsidP="004F335A">
      <w:pPr>
        <w:pStyle w:val="10"/>
        <w:ind w:left="360" w:firstLineChars="0" w:firstLine="0"/>
        <w:rPr>
          <w:rFonts w:ascii="Consolas" w:hAnsi="Consolas" w:cs="Consolas"/>
        </w:rPr>
      </w:pPr>
      <w:r>
        <w:rPr>
          <w:rFonts w:ascii="Consolas" w:hAnsi="Consolas" w:cs="Consolas"/>
        </w:rPr>
        <w:t>添加内容：</w:t>
      </w:r>
    </w:p>
    <w:tbl>
      <w:tblPr>
        <w:tblStyle w:val="a9"/>
        <w:tblW w:w="0" w:type="auto"/>
        <w:tblInd w:w="244" w:type="dxa"/>
        <w:tblLayout w:type="fixed"/>
        <w:tblLook w:val="0000" w:firstRow="0" w:lastRow="0" w:firstColumn="0" w:lastColumn="0" w:noHBand="0" w:noVBand="0"/>
      </w:tblPr>
      <w:tblGrid>
        <w:gridCol w:w="8162"/>
      </w:tblGrid>
      <w:tr w:rsidR="004F335A" w:rsidTr="00C043EC">
        <w:trPr>
          <w:trHeight w:val="383"/>
        </w:trPr>
        <w:tc>
          <w:tcPr>
            <w:tcW w:w="8162" w:type="dxa"/>
          </w:tcPr>
          <w:p w:rsidR="004F335A" w:rsidRDefault="006D6B17" w:rsidP="00C043EC">
            <w:pPr>
              <w:pStyle w:val="10"/>
              <w:ind w:left="360" w:firstLineChars="0" w:firstLine="0"/>
              <w:rPr>
                <w:rFonts w:ascii="Consolas" w:hAnsi="Consolas" w:cs="Consolas"/>
              </w:rPr>
            </w:pPr>
            <w:r>
              <w:rPr>
                <w:rFonts w:ascii="Consolas" w:hAnsi="Consolas" w:cs="Consolas"/>
              </w:rPr>
              <w:t>export JAVA_HOME=/home/leyou/java/jdk</w:t>
            </w:r>
          </w:p>
          <w:p w:rsidR="004F335A" w:rsidRDefault="004F335A" w:rsidP="00C043EC">
            <w:pPr>
              <w:pStyle w:val="10"/>
              <w:ind w:left="360" w:firstLineChars="0" w:firstLine="0"/>
              <w:rPr>
                <w:rFonts w:ascii="Consolas" w:hAnsi="Consolas" w:cs="Consolas"/>
              </w:rPr>
            </w:pPr>
            <w:r>
              <w:rPr>
                <w:rFonts w:ascii="Consolas" w:hAnsi="Consolas" w:cs="Consolas"/>
              </w:rPr>
              <w:t>export PATH=$PATH:$JAVA_HOME/bin</w:t>
            </w:r>
          </w:p>
          <w:p w:rsidR="004F335A" w:rsidRDefault="004F335A" w:rsidP="00C043EC">
            <w:pPr>
              <w:pStyle w:val="10"/>
              <w:ind w:left="360" w:firstLineChars="0" w:firstLine="0"/>
              <w:rPr>
                <w:rFonts w:ascii="Consolas" w:hAnsi="Consolas" w:cs="Consolas"/>
              </w:rPr>
            </w:pPr>
            <w:r>
              <w:rPr>
                <w:rFonts w:ascii="Consolas" w:hAnsi="Consolas" w:cs="Consolas"/>
              </w:rPr>
              <w:t>export CLASSPATH=.:$JAVA_HOME/lib/dt.jar:$JAVA_HOME/lib/tools.jar</w:t>
            </w:r>
          </w:p>
          <w:p w:rsidR="004F335A" w:rsidRDefault="004F335A" w:rsidP="00C043EC">
            <w:pPr>
              <w:pStyle w:val="10"/>
              <w:ind w:left="360" w:firstLineChars="0" w:firstLine="0"/>
              <w:rPr>
                <w:rFonts w:ascii="Consolas" w:hAnsi="Consolas" w:cs="Consolas"/>
              </w:rPr>
            </w:pPr>
            <w:r>
              <w:rPr>
                <w:rFonts w:ascii="Consolas" w:hAnsi="Consolas" w:cs="Consolas"/>
              </w:rPr>
              <w:t>export JAVA_HOME PATH CLASSPATH</w:t>
            </w:r>
          </w:p>
        </w:tc>
      </w:tr>
    </w:tbl>
    <w:p w:rsidR="004F335A" w:rsidRDefault="004F335A" w:rsidP="004F335A">
      <w:pPr>
        <w:pStyle w:val="10"/>
        <w:ind w:firstLineChars="0" w:firstLine="0"/>
        <w:rPr>
          <w:rFonts w:ascii="Consolas" w:hAnsi="Consolas" w:cs="Consolas"/>
        </w:rPr>
      </w:pPr>
    </w:p>
    <w:p w:rsidR="004F335A" w:rsidRDefault="004F335A" w:rsidP="004F335A">
      <w:pPr>
        <w:pStyle w:val="10"/>
        <w:ind w:firstLineChars="0" w:firstLine="0"/>
        <w:rPr>
          <w:rFonts w:ascii="Consolas" w:hAnsi="Consolas" w:cs="Consolas"/>
        </w:rPr>
      </w:pPr>
    </w:p>
    <w:p w:rsidR="004F335A" w:rsidRDefault="004F335A" w:rsidP="004F335A">
      <w:pPr>
        <w:pStyle w:val="10"/>
        <w:ind w:firstLineChars="0" w:firstLine="0"/>
        <w:rPr>
          <w:rFonts w:ascii="Consolas" w:hAnsi="Consolas" w:cs="Consolas"/>
        </w:rPr>
      </w:pPr>
      <w:r>
        <w:rPr>
          <w:rFonts w:ascii="Consolas" w:hAnsi="Consolas" w:cs="Consolas"/>
        </w:rPr>
        <w:t>（</w:t>
      </w:r>
      <w:r>
        <w:rPr>
          <w:rFonts w:ascii="Consolas" w:hAnsi="Consolas" w:cs="Consolas"/>
        </w:rPr>
        <w:t>8</w:t>
      </w:r>
      <w:r>
        <w:rPr>
          <w:rFonts w:ascii="Consolas" w:hAnsi="Consolas" w:cs="Consolas"/>
        </w:rPr>
        <w:t>）、重新编译环境变量</w:t>
      </w:r>
    </w:p>
    <w:p w:rsidR="004F335A" w:rsidRDefault="004F335A" w:rsidP="004F335A">
      <w:pPr>
        <w:pStyle w:val="10"/>
        <w:ind w:left="360" w:firstLineChars="0" w:firstLine="0"/>
        <w:rPr>
          <w:rFonts w:ascii="Consolas" w:hAnsi="Consolas" w:cs="Consolas"/>
        </w:rPr>
      </w:pPr>
      <w:r>
        <w:rPr>
          <w:rFonts w:ascii="Consolas" w:hAnsi="Consolas" w:cs="Consolas"/>
        </w:rPr>
        <w:t>source /etc/profile</w:t>
      </w:r>
    </w:p>
    <w:p w:rsidR="004F335A" w:rsidRDefault="004F335A" w:rsidP="004F335A"/>
    <w:p w:rsidR="004F335A" w:rsidRDefault="004F335A" w:rsidP="004F335A"/>
    <w:p w:rsidR="004F335A" w:rsidRDefault="004F335A" w:rsidP="004F335A"/>
    <w:p w:rsidR="004F335A" w:rsidRDefault="004F335A" w:rsidP="004F335A"/>
    <w:p w:rsidR="004F335A" w:rsidRDefault="004F335A" w:rsidP="004F335A"/>
    <w:p w:rsidR="004F335A" w:rsidRDefault="004F335A" w:rsidP="004F335A">
      <w:pPr>
        <w:pStyle w:val="2"/>
        <w:numPr>
          <w:ilvl w:val="1"/>
          <w:numId w:val="1"/>
        </w:numPr>
        <w:spacing w:before="260" w:after="260" w:line="416" w:lineRule="auto"/>
        <w:ind w:left="567" w:hanging="567"/>
      </w:pPr>
      <w:r w:rsidRPr="0092535C">
        <w:rPr>
          <w:rFonts w:hint="eastAsia"/>
        </w:rPr>
        <w:t>安装</w:t>
      </w:r>
      <w:r w:rsidRPr="0092535C">
        <w:t>Tomcat</w:t>
      </w:r>
    </w:p>
    <w:p w:rsidR="004F335A" w:rsidRDefault="004F335A" w:rsidP="004F335A">
      <w:pPr>
        <w:rPr>
          <w:rFonts w:ascii="Consolas" w:eastAsia="宋体" w:hAnsi="Consolas" w:cs="Consolas"/>
        </w:rPr>
      </w:pPr>
      <w:r>
        <w:rPr>
          <w:rFonts w:ascii="Consolas" w:eastAsia="宋体" w:hAnsi="Consolas" w:cs="Consolas"/>
        </w:rPr>
        <w:t>安装</w:t>
      </w:r>
      <w:r>
        <w:rPr>
          <w:rFonts w:ascii="Consolas" w:eastAsia="宋体" w:hAnsi="Consolas" w:cs="Consolas"/>
        </w:rPr>
        <w:t>Tomcat</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1</w:t>
      </w:r>
      <w:r>
        <w:rPr>
          <w:rFonts w:ascii="Consolas" w:eastAsia="宋体" w:hAnsi="Consolas" w:cs="Consolas"/>
        </w:rPr>
        <w:t>、进入</w:t>
      </w:r>
      <w:r>
        <w:rPr>
          <w:rFonts w:ascii="Consolas" w:eastAsia="宋体" w:hAnsi="Consolas" w:cs="Consolas"/>
        </w:rPr>
        <w:t>tomcat</w:t>
      </w:r>
      <w:r>
        <w:rPr>
          <w:rFonts w:ascii="Consolas" w:eastAsia="宋体" w:hAnsi="Consolas" w:cs="Consolas"/>
        </w:rPr>
        <w:t>压缩文件的目录中：</w:t>
      </w:r>
      <w:r w:rsidRPr="00354FE6">
        <w:rPr>
          <w:rFonts w:ascii="Consolas" w:eastAsia="宋体" w:hAnsi="Consolas" w:cs="Consolas"/>
          <w:shd w:val="pct15" w:color="auto" w:fill="FFFFFF"/>
        </w:rPr>
        <w:t>cd /usr/local/</w:t>
      </w:r>
      <w:r>
        <w:rPr>
          <w:rFonts w:ascii="Consolas" w:hAnsi="Consolas" w:cs="Consolas"/>
          <w:shd w:val="pct15" w:color="auto" w:fill="FFFFFF"/>
        </w:rPr>
        <w:t>myapp</w:t>
      </w:r>
      <w:r w:rsidRPr="00354FE6">
        <w:rPr>
          <w:rFonts w:ascii="Consolas" w:eastAsia="宋体" w:hAnsi="Consolas" w:cs="Consolas"/>
          <w:shd w:val="pct15" w:color="auto" w:fill="FFFFFF"/>
        </w:rPr>
        <w:t>/</w:t>
      </w:r>
    </w:p>
    <w:p w:rsidR="004F335A" w:rsidRDefault="004F335A" w:rsidP="004F335A">
      <w:pPr>
        <w:rPr>
          <w:rFonts w:ascii="Consolas" w:eastAsia="宋体" w:hAnsi="Consolas" w:cs="Consolas"/>
        </w:rPr>
      </w:pPr>
      <w:r>
        <w:rPr>
          <w:rFonts w:ascii="Consolas" w:eastAsia="宋体" w:hAnsi="Consolas" w:cs="Consolas"/>
        </w:rPr>
        <w:t>2</w:t>
      </w:r>
      <w:r>
        <w:rPr>
          <w:rFonts w:ascii="Consolas" w:eastAsia="宋体" w:hAnsi="Consolas" w:cs="Consolas"/>
        </w:rPr>
        <w:t>、解压</w:t>
      </w:r>
      <w:r>
        <w:rPr>
          <w:rFonts w:ascii="Consolas" w:eastAsia="宋体" w:hAnsi="Consolas" w:cs="Consolas"/>
        </w:rPr>
        <w:t>tomcat</w:t>
      </w:r>
      <w:r>
        <w:rPr>
          <w:rFonts w:ascii="Consolas" w:eastAsia="宋体" w:hAnsi="Consolas" w:cs="Consolas"/>
        </w:rPr>
        <w:t>压缩文件：</w:t>
      </w:r>
      <w:r w:rsidRPr="00354FE6">
        <w:rPr>
          <w:rFonts w:ascii="Consolas" w:eastAsia="宋体" w:hAnsi="Consolas" w:cs="Consolas"/>
          <w:shd w:val="pct15" w:color="auto" w:fill="FFFFFF"/>
        </w:rPr>
        <w:t>tar -zxvf apache-tomcat-7.0.57.tar.gz</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3</w:t>
      </w:r>
      <w:r>
        <w:rPr>
          <w:rFonts w:ascii="Consolas" w:eastAsia="宋体" w:hAnsi="Consolas" w:cs="Consolas"/>
        </w:rPr>
        <w:t>、关闭防火墙（永久，需要重启）：</w:t>
      </w:r>
      <w:r w:rsidRPr="00354FE6">
        <w:rPr>
          <w:rFonts w:ascii="Consolas" w:eastAsia="宋体" w:hAnsi="Consolas" w:cs="Consolas"/>
          <w:shd w:val="pct15" w:color="auto" w:fill="FFFFFF"/>
        </w:rPr>
        <w:t>chkconfig iptables off</w:t>
      </w:r>
    </w:p>
    <w:p w:rsidR="004F335A" w:rsidRDefault="004F335A" w:rsidP="004F335A">
      <w:pPr>
        <w:rPr>
          <w:rFonts w:ascii="Consolas" w:eastAsia="宋体" w:hAnsi="Consolas" w:cs="Consolas"/>
        </w:rPr>
      </w:pPr>
      <w:r>
        <w:rPr>
          <w:rFonts w:ascii="Consolas" w:eastAsia="宋体" w:hAnsi="Consolas" w:cs="Consolas"/>
        </w:rPr>
        <w:t>4</w:t>
      </w:r>
      <w:r>
        <w:rPr>
          <w:rFonts w:ascii="Consolas" w:eastAsia="宋体" w:hAnsi="Consolas" w:cs="Consolas"/>
        </w:rPr>
        <w:t>、重启机器：</w:t>
      </w:r>
      <w:r w:rsidRPr="00354FE6">
        <w:rPr>
          <w:rFonts w:ascii="Consolas" w:eastAsia="宋体" w:hAnsi="Consolas" w:cs="Consolas"/>
          <w:shd w:val="pct15" w:color="auto" w:fill="FFFFFF"/>
        </w:rPr>
        <w:t>reboot</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hint="eastAsia"/>
        </w:rPr>
        <w:t>注意，这里也可以只打开</w:t>
      </w:r>
      <w:r>
        <w:rPr>
          <w:rFonts w:ascii="Consolas" w:eastAsia="宋体" w:hAnsi="Consolas" w:cs="Consolas" w:hint="eastAsia"/>
        </w:rPr>
        <w:t>tomcat</w:t>
      </w:r>
      <w:r>
        <w:rPr>
          <w:rFonts w:ascii="Consolas" w:eastAsia="宋体" w:hAnsi="Consolas" w:cs="Consolas" w:hint="eastAsia"/>
        </w:rPr>
        <w:t>所需端口：</w:t>
      </w:r>
      <w:r>
        <w:rPr>
          <w:rFonts w:ascii="Consolas" w:eastAsia="宋体" w:hAnsi="Consolas" w:cs="Consolas" w:hint="eastAsia"/>
        </w:rPr>
        <w:t>8080</w:t>
      </w:r>
    </w:p>
    <w:p w:rsidR="004F335A" w:rsidRPr="00354FE6" w:rsidRDefault="004F335A" w:rsidP="004F335A">
      <w:pPr>
        <w:shd w:val="clear" w:color="auto" w:fill="F2F2F2" w:themeFill="background1" w:themeFillShade="F2"/>
        <w:rPr>
          <w:rFonts w:ascii="Consolas" w:eastAsia="宋体" w:hAnsi="Consolas" w:cs="Consolas"/>
        </w:rPr>
      </w:pPr>
      <w:r w:rsidRPr="00354FE6">
        <w:rPr>
          <w:rFonts w:ascii="Consolas" w:eastAsia="宋体" w:hAnsi="Consolas" w:cs="Consolas"/>
        </w:rPr>
        <w:t>/sbin/iptables -I INPUT -p tcp --dport 8080 -j ACCEPT</w:t>
      </w:r>
    </w:p>
    <w:p w:rsidR="004F335A" w:rsidRPr="00354FE6" w:rsidRDefault="004F335A" w:rsidP="004F335A">
      <w:pPr>
        <w:shd w:val="clear" w:color="auto" w:fill="F2F2F2" w:themeFill="background1" w:themeFillShade="F2"/>
        <w:rPr>
          <w:rFonts w:ascii="Consolas" w:eastAsia="宋体" w:hAnsi="Consolas" w:cs="Consolas"/>
        </w:rPr>
      </w:pPr>
      <w:r w:rsidRPr="00354FE6">
        <w:rPr>
          <w:rFonts w:ascii="Consolas" w:eastAsia="宋体" w:hAnsi="Consolas" w:cs="Consolas"/>
        </w:rPr>
        <w:t>/etc/rc.d/init.d/iptables save</w:t>
      </w:r>
    </w:p>
    <w:p w:rsidR="004F335A" w:rsidRPr="00354FE6" w:rsidRDefault="004F335A" w:rsidP="004F335A">
      <w:pPr>
        <w:shd w:val="clear" w:color="auto" w:fill="F2F2F2" w:themeFill="background1" w:themeFillShade="F2"/>
        <w:rPr>
          <w:rFonts w:ascii="Consolas" w:eastAsia="宋体" w:hAnsi="Consolas" w:cs="Consolas"/>
        </w:rPr>
      </w:pPr>
      <w:r w:rsidRPr="00354FE6">
        <w:rPr>
          <w:rFonts w:ascii="Consolas" w:eastAsia="宋体" w:hAnsi="Consolas" w:cs="Consolas"/>
        </w:rPr>
        <w:t>/etc/init.d/iptables status</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5</w:t>
      </w:r>
      <w:r>
        <w:rPr>
          <w:rFonts w:ascii="Consolas" w:eastAsia="宋体" w:hAnsi="Consolas" w:cs="Consolas"/>
        </w:rPr>
        <w:t>、启动</w:t>
      </w:r>
      <w:r>
        <w:rPr>
          <w:rFonts w:ascii="Consolas" w:eastAsia="宋体" w:hAnsi="Consolas" w:cs="Consolas"/>
        </w:rPr>
        <w:t>tomcat</w:t>
      </w:r>
      <w:r>
        <w:rPr>
          <w:rFonts w:ascii="Consolas" w:eastAsia="宋体" w:hAnsi="Consolas" w:cs="Consolas"/>
        </w:rPr>
        <w:t>：</w:t>
      </w:r>
    </w:p>
    <w:p w:rsidR="004F335A" w:rsidRDefault="004F335A" w:rsidP="004F335A">
      <w:pPr>
        <w:rPr>
          <w:rFonts w:ascii="Consolas" w:eastAsia="宋体" w:hAnsi="Consolas" w:cs="Consolas"/>
        </w:rPr>
      </w:pPr>
      <w:r>
        <w:rPr>
          <w:rFonts w:ascii="Consolas" w:eastAsia="宋体" w:hAnsi="Consolas" w:cs="Consolas"/>
        </w:rPr>
        <w:t>进入</w:t>
      </w:r>
      <w:r>
        <w:rPr>
          <w:rFonts w:ascii="Consolas" w:eastAsia="宋体" w:hAnsi="Consolas" w:cs="Consolas"/>
        </w:rPr>
        <w:t>tomcat</w:t>
      </w:r>
      <w:r>
        <w:rPr>
          <w:rFonts w:ascii="Consolas" w:eastAsia="宋体" w:hAnsi="Consolas" w:cs="Consolas"/>
        </w:rPr>
        <w:t>的</w:t>
      </w:r>
      <w:r>
        <w:rPr>
          <w:rFonts w:ascii="Consolas" w:eastAsia="宋体" w:hAnsi="Consolas" w:cs="Consolas"/>
        </w:rPr>
        <w:t>bin</w:t>
      </w:r>
      <w:r>
        <w:rPr>
          <w:rFonts w:ascii="Consolas" w:eastAsia="宋体" w:hAnsi="Consolas" w:cs="Consolas"/>
        </w:rPr>
        <w:t>目录：</w:t>
      </w:r>
      <w:r w:rsidRPr="00354FE6">
        <w:rPr>
          <w:rFonts w:ascii="Consolas" w:eastAsia="宋体" w:hAnsi="Consolas" w:cs="Consolas"/>
          <w:shd w:val="pct15" w:color="auto" w:fill="FFFFFF"/>
        </w:rPr>
        <w:t>cd /usr/local/</w:t>
      </w:r>
      <w:r>
        <w:rPr>
          <w:rFonts w:ascii="Consolas" w:eastAsia="宋体" w:hAnsi="Consolas" w:cs="Consolas" w:hint="eastAsia"/>
          <w:shd w:val="pct15" w:color="auto" w:fill="FFFFFF"/>
        </w:rPr>
        <w:t>my</w:t>
      </w:r>
      <w:r>
        <w:rPr>
          <w:rFonts w:ascii="Consolas" w:eastAsia="宋体" w:hAnsi="Consolas" w:cs="Consolas"/>
          <w:shd w:val="pct15" w:color="auto" w:fill="FFFFFF"/>
        </w:rPr>
        <w:t>app</w:t>
      </w:r>
      <w:r w:rsidRPr="00354FE6">
        <w:rPr>
          <w:rFonts w:ascii="Consolas" w:eastAsia="宋体" w:hAnsi="Consolas" w:cs="Consolas"/>
          <w:shd w:val="pct15" w:color="auto" w:fill="FFFFFF"/>
        </w:rPr>
        <w:t>/apache-tomcat-7.0.57/bin/</w:t>
      </w:r>
    </w:p>
    <w:p w:rsidR="004F335A" w:rsidRDefault="004F335A" w:rsidP="004F335A">
      <w:pPr>
        <w:rPr>
          <w:rFonts w:ascii="Consolas" w:eastAsia="宋体" w:hAnsi="Consolas" w:cs="Consolas"/>
        </w:rPr>
      </w:pPr>
      <w:r>
        <w:rPr>
          <w:rFonts w:ascii="Consolas" w:eastAsia="宋体" w:hAnsi="Consolas" w:cs="Consolas"/>
        </w:rPr>
        <w:t>启动</w:t>
      </w:r>
      <w:r>
        <w:rPr>
          <w:rFonts w:ascii="Consolas" w:eastAsia="宋体" w:hAnsi="Consolas" w:cs="Consolas"/>
        </w:rPr>
        <w:t>tomcat web</w:t>
      </w:r>
      <w:r>
        <w:rPr>
          <w:rFonts w:ascii="Consolas" w:eastAsia="宋体" w:hAnsi="Consolas" w:cs="Consolas"/>
        </w:rPr>
        <w:t>服务器：</w:t>
      </w:r>
      <w:r w:rsidRPr="00354FE6">
        <w:rPr>
          <w:rFonts w:ascii="Consolas" w:eastAsia="宋体" w:hAnsi="Consolas" w:cs="Consolas"/>
          <w:shd w:val="pct15" w:color="auto" w:fill="FFFFFF"/>
        </w:rPr>
        <w:t>./startup.sh</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访问</w:t>
      </w:r>
      <w:r>
        <w:rPr>
          <w:rFonts w:ascii="Consolas" w:eastAsia="宋体" w:hAnsi="Consolas" w:cs="Consolas" w:hint="eastAsia"/>
        </w:rPr>
        <w:t>：</w:t>
      </w:r>
      <w:r>
        <w:rPr>
          <w:rFonts w:ascii="Consolas" w:eastAsia="宋体" w:hAnsi="Consolas" w:cs="Consolas" w:hint="eastAsia"/>
        </w:rPr>
        <w:t>192.168.56.101:8080</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6</w:t>
      </w:r>
      <w:r>
        <w:rPr>
          <w:rFonts w:ascii="Consolas" w:eastAsia="宋体" w:hAnsi="Consolas" w:cs="Consolas"/>
        </w:rPr>
        <w:t>、停止</w:t>
      </w:r>
      <w:r>
        <w:rPr>
          <w:rFonts w:ascii="Consolas" w:eastAsia="宋体" w:hAnsi="Consolas" w:cs="Consolas"/>
        </w:rPr>
        <w:t>tomcat</w:t>
      </w:r>
      <w:r>
        <w:rPr>
          <w:rFonts w:ascii="Consolas" w:eastAsia="宋体" w:hAnsi="Consolas" w:cs="Consolas"/>
        </w:rPr>
        <w:t>：</w:t>
      </w:r>
      <w:r>
        <w:rPr>
          <w:rFonts w:ascii="Consolas" w:eastAsia="宋体" w:hAnsi="Consolas" w:cs="Consolas"/>
        </w:rPr>
        <w:t>./shutdown.sh</w:t>
      </w:r>
    </w:p>
    <w:p w:rsidR="004F335A" w:rsidRDefault="004F335A" w:rsidP="004F335A">
      <w:pPr>
        <w:rPr>
          <w:rFonts w:ascii="Consolas" w:eastAsia="宋体" w:hAnsi="Consolas" w:cs="Consolas"/>
        </w:rPr>
      </w:pPr>
      <w:r>
        <w:rPr>
          <w:rFonts w:ascii="Consolas" w:eastAsia="宋体" w:hAnsi="Consolas" w:cs="Consolas"/>
        </w:rPr>
        <w:t>7</w:t>
      </w:r>
      <w:r>
        <w:rPr>
          <w:rFonts w:ascii="Consolas" w:eastAsia="宋体" w:hAnsi="Consolas" w:cs="Consolas"/>
        </w:rPr>
        <w:t>、查看</w:t>
      </w:r>
      <w:r>
        <w:rPr>
          <w:rFonts w:ascii="Consolas" w:eastAsia="宋体" w:hAnsi="Consolas" w:cs="Consolas"/>
        </w:rPr>
        <w:t>tomcat</w:t>
      </w:r>
      <w:r>
        <w:rPr>
          <w:rFonts w:ascii="Consolas" w:eastAsia="宋体" w:hAnsi="Consolas" w:cs="Consolas"/>
        </w:rPr>
        <w:t>日志信息：</w:t>
      </w:r>
    </w:p>
    <w:p w:rsidR="004F335A" w:rsidRDefault="004F335A" w:rsidP="004F335A">
      <w:pPr>
        <w:shd w:val="clear" w:color="auto" w:fill="F2F2F2" w:themeFill="background1" w:themeFillShade="F2"/>
        <w:rPr>
          <w:rFonts w:ascii="Consolas" w:eastAsia="宋体" w:hAnsi="Consolas" w:cs="Consolas"/>
        </w:rPr>
      </w:pPr>
      <w:r>
        <w:rPr>
          <w:rFonts w:ascii="Consolas" w:eastAsia="宋体" w:hAnsi="Consolas" w:cs="Consolas"/>
        </w:rPr>
        <w:t>tail -200f /usr/local/myapp/apache-tomcat-7.0.57/logs/catalina.out</w:t>
      </w:r>
    </w:p>
    <w:p w:rsidR="004F335A" w:rsidRDefault="004F335A" w:rsidP="004F335A">
      <w:pPr>
        <w:rPr>
          <w:rFonts w:ascii="Consolas" w:eastAsia="宋体" w:hAnsi="Consolas" w:cs="Consolas"/>
        </w:rPr>
      </w:pPr>
      <w:r>
        <w:rPr>
          <w:rFonts w:ascii="Consolas" w:eastAsia="宋体" w:hAnsi="Consolas" w:cs="Consolas"/>
        </w:rPr>
        <w:t>200</w:t>
      </w:r>
      <w:r>
        <w:rPr>
          <w:rFonts w:ascii="Consolas" w:eastAsia="宋体" w:hAnsi="Consolas" w:cs="Consolas"/>
        </w:rPr>
        <w:t>表示最后显示行数</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hint="eastAsia"/>
        </w:rPr>
        <w:t>也可以用组合命令，启动并查看日志：</w:t>
      </w:r>
    </w:p>
    <w:p w:rsidR="004F335A" w:rsidRDefault="004F335A" w:rsidP="004F335A">
      <w:pPr>
        <w:rPr>
          <w:rFonts w:ascii="Consolas" w:eastAsia="宋体" w:hAnsi="Consolas" w:cs="Consolas"/>
        </w:rPr>
      </w:pPr>
      <w:r>
        <w:rPr>
          <w:rFonts w:ascii="Consolas" w:eastAsia="宋体" w:hAnsi="Consolas" w:cs="Consolas"/>
        </w:rPr>
        <w:t>进入</w:t>
      </w:r>
      <w:r>
        <w:rPr>
          <w:rFonts w:ascii="Consolas" w:eastAsia="宋体" w:hAnsi="Consolas" w:cs="Consolas" w:hint="eastAsia"/>
        </w:rPr>
        <w:t>tomcat</w:t>
      </w:r>
      <w:r>
        <w:rPr>
          <w:rFonts w:ascii="Consolas" w:eastAsia="宋体" w:hAnsi="Consolas" w:cs="Consolas" w:hint="eastAsia"/>
        </w:rPr>
        <w:t>的</w:t>
      </w:r>
      <w:r>
        <w:rPr>
          <w:rFonts w:ascii="Consolas" w:eastAsia="宋体" w:hAnsi="Consolas" w:cs="Consolas" w:hint="eastAsia"/>
        </w:rPr>
        <w:t>bin</w:t>
      </w:r>
      <w:r>
        <w:rPr>
          <w:rFonts w:ascii="Consolas" w:eastAsia="宋体" w:hAnsi="Consolas" w:cs="Consolas" w:hint="eastAsia"/>
        </w:rPr>
        <w:t>目录</w:t>
      </w:r>
    </w:p>
    <w:p w:rsidR="004F335A" w:rsidRDefault="004F335A" w:rsidP="004F335A">
      <w:pPr>
        <w:shd w:val="clear" w:color="auto" w:fill="F2F2F2" w:themeFill="background1" w:themeFillShade="F2"/>
        <w:rPr>
          <w:rFonts w:ascii="Consolas" w:eastAsia="宋体" w:hAnsi="Consolas" w:cs="Consolas"/>
        </w:rPr>
      </w:pPr>
      <w:r>
        <w:rPr>
          <w:rFonts w:ascii="Consolas" w:eastAsia="宋体" w:hAnsi="Consolas" w:cs="Consolas" w:hint="eastAsia"/>
        </w:rPr>
        <w:t>./startup.sh &amp;&amp; tail -200f ../logs/catalina.out</w:t>
      </w:r>
    </w:p>
    <w:p w:rsidR="004F335A" w:rsidRDefault="004F335A" w:rsidP="004F335A">
      <w:pPr>
        <w:rPr>
          <w:rFonts w:ascii="Consolas" w:eastAsia="宋体" w:hAnsi="Consolas" w:cs="Consolas"/>
          <w:color w:val="0000FF"/>
        </w:rPr>
      </w:pPr>
    </w:p>
    <w:p w:rsidR="004F335A" w:rsidRDefault="004F335A" w:rsidP="004F335A">
      <w:pPr>
        <w:rPr>
          <w:rFonts w:ascii="Consolas" w:eastAsia="宋体" w:hAnsi="Consolas" w:cs="Consolas"/>
        </w:rPr>
      </w:pPr>
      <w:r>
        <w:rPr>
          <w:rFonts w:ascii="Consolas" w:eastAsia="宋体" w:hAnsi="Consolas" w:cs="Consolas"/>
        </w:rPr>
        <w:t>设置</w:t>
      </w:r>
      <w:r>
        <w:rPr>
          <w:rFonts w:ascii="Consolas" w:eastAsia="宋体" w:hAnsi="Consolas" w:cs="Consolas"/>
        </w:rPr>
        <w:t>tomcat</w:t>
      </w:r>
      <w:r>
        <w:rPr>
          <w:rFonts w:ascii="Consolas" w:eastAsia="宋体" w:hAnsi="Consolas" w:cs="Consolas"/>
        </w:rPr>
        <w:t>开机启动</w:t>
      </w:r>
    </w:p>
    <w:p w:rsidR="004F335A" w:rsidRDefault="004F335A" w:rsidP="004F335A">
      <w:pPr>
        <w:rPr>
          <w:rFonts w:ascii="Consolas" w:eastAsia="宋体" w:hAnsi="Consolas" w:cs="Consolas"/>
        </w:rPr>
      </w:pPr>
      <w:r>
        <w:rPr>
          <w:rFonts w:ascii="Consolas" w:eastAsia="宋体" w:hAnsi="Consolas" w:cs="Consolas"/>
        </w:rPr>
        <w:t>在</w:t>
      </w:r>
      <w:r>
        <w:rPr>
          <w:rFonts w:ascii="Consolas" w:eastAsia="宋体" w:hAnsi="Consolas" w:cs="Consolas"/>
        </w:rPr>
        <w:t>/etc/rc.d/rc.local</w:t>
      </w:r>
      <w:r>
        <w:rPr>
          <w:rFonts w:ascii="Consolas" w:eastAsia="宋体" w:hAnsi="Consolas" w:cs="Consolas"/>
        </w:rPr>
        <w:t>文件最后添加</w:t>
      </w:r>
    </w:p>
    <w:p w:rsidR="004F335A" w:rsidRDefault="004F335A" w:rsidP="004F335A">
      <w:pPr>
        <w:shd w:val="clear" w:color="auto" w:fill="F2F2F2" w:themeFill="background1" w:themeFillShade="F2"/>
        <w:rPr>
          <w:rFonts w:ascii="Consolas" w:eastAsia="宋体" w:hAnsi="Consolas" w:cs="Consolas"/>
        </w:rPr>
      </w:pPr>
      <w:r>
        <w:rPr>
          <w:rFonts w:ascii="Consolas" w:eastAsia="宋体" w:hAnsi="Consolas" w:cs="Consolas"/>
        </w:rPr>
        <w:t>export JAVA_HOME=/usr/java/jdk1.7.0_71</w:t>
      </w:r>
    </w:p>
    <w:p w:rsidR="004F335A" w:rsidRDefault="004F335A" w:rsidP="004F335A">
      <w:pPr>
        <w:shd w:val="clear" w:color="auto" w:fill="F2F2F2" w:themeFill="background1" w:themeFillShade="F2"/>
        <w:rPr>
          <w:rFonts w:ascii="Consolas" w:eastAsia="宋体" w:hAnsi="Consolas" w:cs="Consolas"/>
        </w:rPr>
      </w:pPr>
      <w:r>
        <w:rPr>
          <w:rFonts w:ascii="Consolas" w:eastAsia="宋体" w:hAnsi="Consolas" w:cs="Consolas"/>
        </w:rPr>
        <w:t>/usr/local/myapp/apache-tomcat-7.0.57/bin/startup.sh start</w:t>
      </w:r>
    </w:p>
    <w:p w:rsidR="004F335A" w:rsidRPr="0075535F" w:rsidRDefault="004F335A" w:rsidP="004F335A"/>
    <w:p w:rsidR="004F335A" w:rsidRDefault="004F335A" w:rsidP="004F335A"/>
    <w:p w:rsidR="004F335A" w:rsidRDefault="004F335A" w:rsidP="004F335A">
      <w:pPr>
        <w:pStyle w:val="2"/>
        <w:numPr>
          <w:ilvl w:val="1"/>
          <w:numId w:val="1"/>
        </w:numPr>
        <w:spacing w:before="260" w:after="260" w:line="416" w:lineRule="auto"/>
        <w:ind w:left="567" w:hanging="567"/>
      </w:pPr>
      <w:r w:rsidRPr="008F2FAC">
        <w:t>Linux</w:t>
      </w:r>
      <w:r w:rsidRPr="008F2FAC">
        <w:rPr>
          <w:rFonts w:hint="eastAsia"/>
        </w:rPr>
        <w:t>下安装</w:t>
      </w:r>
      <w:r w:rsidRPr="008F2FAC">
        <w:t>Mysql</w:t>
      </w:r>
    </w:p>
    <w:p w:rsidR="004F335A" w:rsidRDefault="004F335A" w:rsidP="004F335A">
      <w:r>
        <w:rPr>
          <w:rFonts w:hint="eastAsia"/>
        </w:rPr>
        <w:t>1</w:t>
      </w:r>
      <w:r>
        <w:rPr>
          <w:rFonts w:hint="eastAsia"/>
        </w:rPr>
        <w:t>、查看是否有自带的</w:t>
      </w:r>
      <w:r>
        <w:rPr>
          <w:rFonts w:hint="eastAsia"/>
        </w:rPr>
        <w:t>MySql</w:t>
      </w:r>
    </w:p>
    <w:p w:rsidR="004F335A" w:rsidRPr="00133A35" w:rsidRDefault="004F335A" w:rsidP="004F335A">
      <w:pPr>
        <w:shd w:val="clear" w:color="auto" w:fill="D9D9D9" w:themeFill="background1" w:themeFillShade="D9"/>
      </w:pPr>
      <w:r>
        <w:rPr>
          <w:rFonts w:ascii="Consolas" w:eastAsia="宋体" w:hAnsi="Consolas" w:cs="Consolas"/>
        </w:rPr>
        <w:t>查看：</w:t>
      </w:r>
      <w:r>
        <w:rPr>
          <w:rFonts w:ascii="Consolas" w:eastAsia="宋体" w:hAnsi="Consolas" w:cs="Consolas"/>
        </w:rPr>
        <w:t>rpm -qa | grep mysql</w:t>
      </w:r>
    </w:p>
    <w:p w:rsidR="004F335A" w:rsidRDefault="004F335A" w:rsidP="004F335A">
      <w:r>
        <w:rPr>
          <w:noProof/>
        </w:rPr>
        <w:drawing>
          <wp:inline distT="0" distB="0" distL="0" distR="0" wp14:anchorId="0D6A9AF9" wp14:editId="4DC7F9C1">
            <wp:extent cx="3076575" cy="5048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76575" cy="504825"/>
                    </a:xfrm>
                    <a:prstGeom prst="rect">
                      <a:avLst/>
                    </a:prstGeom>
                  </pic:spPr>
                </pic:pic>
              </a:graphicData>
            </a:graphic>
          </wp:inline>
        </w:drawing>
      </w:r>
    </w:p>
    <w:p w:rsidR="004F335A" w:rsidRDefault="004F335A" w:rsidP="004F335A">
      <w:r>
        <w:rPr>
          <w:rFonts w:hint="eastAsia"/>
        </w:rPr>
        <w:t>2</w:t>
      </w:r>
      <w:r>
        <w:rPr>
          <w:rFonts w:hint="eastAsia"/>
        </w:rPr>
        <w:t>、卸载自带的</w:t>
      </w:r>
      <w:r>
        <w:rPr>
          <w:rFonts w:hint="eastAsia"/>
        </w:rPr>
        <w:t>MySql</w:t>
      </w:r>
    </w:p>
    <w:p w:rsidR="004F335A" w:rsidRPr="00BB0866" w:rsidRDefault="004F335A" w:rsidP="004F335A">
      <w:pPr>
        <w:shd w:val="clear" w:color="auto" w:fill="D9D9D9" w:themeFill="background1" w:themeFillShade="D9"/>
        <w:rPr>
          <w:rFonts w:ascii="Consolas" w:eastAsia="宋体" w:hAnsi="Consolas" w:cs="Consolas"/>
        </w:rPr>
      </w:pPr>
      <w:r>
        <w:rPr>
          <w:rFonts w:ascii="Consolas" w:eastAsia="宋体" w:hAnsi="Consolas" w:cs="Consolas"/>
        </w:rPr>
        <w:t>删除：</w:t>
      </w:r>
      <w:r>
        <w:rPr>
          <w:rFonts w:ascii="Consolas" w:eastAsia="宋体" w:hAnsi="Consolas" w:cs="Consolas"/>
        </w:rPr>
        <w:t xml:space="preserve">rpm -e --nodeps </w:t>
      </w:r>
      <w:r>
        <w:rPr>
          <w:rFonts w:ascii="Consolas" w:eastAsia="宋体" w:hAnsi="Consolas" w:cs="Consolas"/>
        </w:rPr>
        <w:t>查看到的选项</w:t>
      </w:r>
    </w:p>
    <w:p w:rsidR="004F335A" w:rsidRDefault="004F335A" w:rsidP="004F335A">
      <w:r>
        <w:rPr>
          <w:noProof/>
        </w:rPr>
        <w:drawing>
          <wp:inline distT="0" distB="0" distL="0" distR="0" wp14:anchorId="0BC53CE7" wp14:editId="28BE30F4">
            <wp:extent cx="4752975" cy="4191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52975" cy="419100"/>
                    </a:xfrm>
                    <a:prstGeom prst="rect">
                      <a:avLst/>
                    </a:prstGeom>
                  </pic:spPr>
                </pic:pic>
              </a:graphicData>
            </a:graphic>
          </wp:inline>
        </w:drawing>
      </w:r>
    </w:p>
    <w:p w:rsidR="004F335A" w:rsidRDefault="004F335A" w:rsidP="004F335A">
      <w:r>
        <w:rPr>
          <w:rFonts w:hint="eastAsia"/>
        </w:rPr>
        <w:t>3</w:t>
      </w:r>
      <w:r>
        <w:rPr>
          <w:rFonts w:hint="eastAsia"/>
        </w:rPr>
        <w:t>、解压缩</w:t>
      </w:r>
    </w:p>
    <w:p w:rsidR="004F335A" w:rsidRDefault="004F335A" w:rsidP="004F335A">
      <w:r>
        <w:rPr>
          <w:rFonts w:hint="eastAsia"/>
        </w:rPr>
        <w:t>进入</w:t>
      </w:r>
      <w:r>
        <w:rPr>
          <w:rFonts w:hint="eastAsia"/>
        </w:rPr>
        <w:t>MySql</w:t>
      </w:r>
      <w:r>
        <w:rPr>
          <w:rFonts w:hint="eastAsia"/>
        </w:rPr>
        <w:t>目录</w:t>
      </w:r>
      <w:r>
        <w:rPr>
          <w:rFonts w:hint="eastAsia"/>
        </w:rPr>
        <w:t xml:space="preserve"> :</w:t>
      </w:r>
      <w:r>
        <w:t xml:space="preserve"> </w:t>
      </w:r>
      <w:r>
        <w:rPr>
          <w:rFonts w:hint="eastAsia"/>
        </w:rPr>
        <w:t>cd /usr/local/my</w:t>
      </w:r>
      <w:r>
        <w:t>app</w:t>
      </w:r>
      <w:r>
        <w:rPr>
          <w:rFonts w:hint="eastAsia"/>
        </w:rPr>
        <w:t>/</w:t>
      </w:r>
    </w:p>
    <w:p w:rsidR="004F335A" w:rsidRDefault="004F335A" w:rsidP="004F335A">
      <w:r>
        <w:t>解压安装包</w:t>
      </w:r>
      <w:r>
        <w:rPr>
          <w:rFonts w:hint="eastAsia"/>
        </w:rPr>
        <w:t>：</w:t>
      </w:r>
      <w:r>
        <w:t>得到安装文件</w:t>
      </w:r>
      <w:r>
        <w:rPr>
          <w:rFonts w:hint="eastAsia"/>
        </w:rPr>
        <w:t>：</w:t>
      </w:r>
    </w:p>
    <w:p w:rsidR="004F335A" w:rsidRDefault="004F335A" w:rsidP="004F335A">
      <w:r>
        <w:rPr>
          <w:noProof/>
        </w:rPr>
        <w:drawing>
          <wp:inline distT="0" distB="0" distL="0" distR="0" wp14:anchorId="2368BB9C" wp14:editId="03F227A4">
            <wp:extent cx="6515100" cy="1533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15100" cy="1533525"/>
                    </a:xfrm>
                    <a:prstGeom prst="rect">
                      <a:avLst/>
                    </a:prstGeom>
                  </pic:spPr>
                </pic:pic>
              </a:graphicData>
            </a:graphic>
          </wp:inline>
        </w:drawing>
      </w:r>
    </w:p>
    <w:p w:rsidR="004F335A" w:rsidRDefault="004F335A" w:rsidP="004F335A">
      <w:r>
        <w:t>4</w:t>
      </w:r>
      <w:r>
        <w:rPr>
          <w:rFonts w:hint="eastAsia"/>
        </w:rPr>
        <w:t>、</w:t>
      </w:r>
      <w:r>
        <w:t>安装服务端</w:t>
      </w:r>
    </w:p>
    <w:p w:rsidR="004F335A" w:rsidRDefault="004F335A" w:rsidP="004F335A">
      <w:pPr>
        <w:shd w:val="clear" w:color="auto" w:fill="F2F2F2" w:themeFill="background1" w:themeFillShade="F2"/>
      </w:pPr>
      <w:r>
        <w:rPr>
          <w:rFonts w:hint="eastAsia"/>
        </w:rPr>
        <w:t>修改权限：</w:t>
      </w:r>
      <w:r>
        <w:rPr>
          <w:rFonts w:ascii="Consolas" w:eastAsia="宋体" w:hAnsi="Consolas" w:cs="Consolas"/>
        </w:rPr>
        <w:t>chmod 777 MySQL-server-</w:t>
      </w:r>
      <w:r w:rsidRPr="00730FBE">
        <w:rPr>
          <w:rFonts w:ascii="Consolas" w:eastAsia="宋体" w:hAnsi="Consolas" w:cs="Consolas"/>
        </w:rPr>
        <w:t>5.6.34</w:t>
      </w:r>
      <w:r>
        <w:rPr>
          <w:rFonts w:ascii="Consolas" w:eastAsia="宋体" w:hAnsi="Consolas" w:cs="Consolas"/>
        </w:rPr>
        <w:t>-1.rhel5.x86_64.rpm</w:t>
      </w:r>
    </w:p>
    <w:p w:rsidR="004F335A" w:rsidRDefault="004F335A" w:rsidP="004F335A">
      <w:pPr>
        <w:shd w:val="clear" w:color="auto" w:fill="F2F2F2" w:themeFill="background1" w:themeFillShade="F2"/>
        <w:rPr>
          <w:rFonts w:ascii="Consolas" w:eastAsia="宋体" w:hAnsi="Consolas" w:cs="Consolas"/>
        </w:rPr>
      </w:pPr>
      <w:r>
        <w:rPr>
          <w:rFonts w:ascii="Consolas" w:eastAsia="宋体" w:hAnsi="Consolas" w:cs="Consolas"/>
        </w:rPr>
        <w:t>执行安装：</w:t>
      </w:r>
      <w:r>
        <w:rPr>
          <w:rFonts w:ascii="Consolas" w:eastAsia="宋体" w:hAnsi="Consolas" w:cs="Consolas"/>
        </w:rPr>
        <w:t>rpm -ivh MySQL-server-</w:t>
      </w:r>
      <w:r w:rsidRPr="00730FBE">
        <w:rPr>
          <w:rFonts w:ascii="Consolas" w:eastAsia="宋体" w:hAnsi="Consolas" w:cs="Consolas"/>
        </w:rPr>
        <w:t>5.6.34</w:t>
      </w:r>
      <w:r>
        <w:rPr>
          <w:rFonts w:ascii="Consolas" w:eastAsia="宋体" w:hAnsi="Consolas" w:cs="Consolas" w:hint="eastAsia"/>
        </w:rPr>
        <w:t>-</w:t>
      </w:r>
      <w:r>
        <w:rPr>
          <w:rFonts w:ascii="Consolas" w:eastAsia="宋体" w:hAnsi="Consolas" w:cs="Consolas"/>
        </w:rPr>
        <w:t>1.rhel5.x86_64.rpm --nodeps --force</w:t>
      </w:r>
    </w:p>
    <w:p w:rsidR="004F335A" w:rsidRDefault="004F335A" w:rsidP="004F335A">
      <w:pPr>
        <w:rPr>
          <w:rFonts w:ascii="Consolas" w:eastAsia="宋体" w:hAnsi="Consolas" w:cs="Consolas"/>
        </w:rPr>
      </w:pPr>
      <w:r>
        <w:rPr>
          <w:rFonts w:ascii="Consolas" w:eastAsia="宋体" w:hAnsi="Consolas" w:cs="Consolas"/>
        </w:rPr>
        <w:t>注：</w:t>
      </w:r>
      <w:r>
        <w:rPr>
          <w:rFonts w:ascii="Consolas" w:eastAsia="宋体" w:hAnsi="Consolas" w:cs="Consolas"/>
        </w:rPr>
        <w:t xml:space="preserve">--nodeps --force </w:t>
      </w:r>
      <w:r>
        <w:rPr>
          <w:rFonts w:ascii="Consolas" w:eastAsia="宋体" w:hAnsi="Consolas" w:cs="Consolas"/>
        </w:rPr>
        <w:t>表示不检查依赖</w:t>
      </w:r>
    </w:p>
    <w:p w:rsidR="004F335A" w:rsidRDefault="004F335A" w:rsidP="004F335A">
      <w:pPr>
        <w:rPr>
          <w:rFonts w:ascii="Consolas" w:eastAsia="宋体" w:hAnsi="Consolas" w:cs="Consolas"/>
        </w:rPr>
      </w:pPr>
    </w:p>
    <w:p w:rsidR="004F335A" w:rsidRDefault="004F335A" w:rsidP="004F335A"/>
    <w:p w:rsidR="004F335A" w:rsidRDefault="004F335A" w:rsidP="004F335A">
      <w:pPr>
        <w:rPr>
          <w:rFonts w:ascii="Consolas" w:eastAsia="宋体" w:hAnsi="Consolas" w:cs="Consolas"/>
        </w:rPr>
      </w:pPr>
      <w:r>
        <w:rPr>
          <w:rFonts w:ascii="Consolas" w:eastAsia="宋体" w:hAnsi="Consolas" w:cs="Consolas"/>
        </w:rPr>
        <w:t>5</w:t>
      </w:r>
      <w:r>
        <w:rPr>
          <w:rFonts w:ascii="Consolas" w:eastAsia="宋体" w:hAnsi="Consolas" w:cs="Consolas"/>
        </w:rPr>
        <w:t>、安装客户端：</w:t>
      </w:r>
      <w:r>
        <w:rPr>
          <w:rFonts w:ascii="Consolas" w:eastAsia="宋体" w:hAnsi="Consolas" w:cs="Consolas"/>
        </w:rPr>
        <w:t>client</w:t>
      </w:r>
    </w:p>
    <w:p w:rsidR="004F335A" w:rsidRDefault="004F335A" w:rsidP="004F335A">
      <w:pPr>
        <w:shd w:val="clear" w:color="auto" w:fill="D9D9D9" w:themeFill="background1" w:themeFillShade="D9"/>
        <w:rPr>
          <w:rFonts w:ascii="Consolas" w:eastAsia="宋体" w:hAnsi="Consolas" w:cs="Consolas"/>
        </w:rPr>
      </w:pPr>
      <w:r>
        <w:rPr>
          <w:rFonts w:ascii="Consolas" w:eastAsia="宋体" w:hAnsi="Consolas" w:cs="Consolas"/>
        </w:rPr>
        <w:t>修改权限：</w:t>
      </w:r>
      <w:r>
        <w:rPr>
          <w:rFonts w:ascii="Consolas" w:eastAsia="宋体" w:hAnsi="Consolas" w:cs="Consolas"/>
        </w:rPr>
        <w:tab/>
      </w:r>
      <w:r>
        <w:rPr>
          <w:rFonts w:ascii="Consolas" w:eastAsia="宋体" w:hAnsi="Consolas" w:cs="Consolas"/>
        </w:rPr>
        <w:tab/>
        <w:t>chmod 777 MySQL-client-</w:t>
      </w:r>
      <w:r w:rsidRPr="001F6DE9">
        <w:rPr>
          <w:rFonts w:ascii="Consolas" w:eastAsia="宋体" w:hAnsi="Consolas" w:cs="Consolas"/>
        </w:rPr>
        <w:t>5.6.34-1</w:t>
      </w:r>
      <w:r>
        <w:rPr>
          <w:rFonts w:ascii="Consolas" w:eastAsia="宋体" w:hAnsi="Consolas" w:cs="Consolas"/>
        </w:rPr>
        <w:t>.rhel5.x86_64.rpm</w:t>
      </w:r>
    </w:p>
    <w:p w:rsidR="004F335A" w:rsidRDefault="004F335A" w:rsidP="004F335A">
      <w:pPr>
        <w:shd w:val="clear" w:color="auto" w:fill="D9D9D9" w:themeFill="background1" w:themeFillShade="D9"/>
        <w:rPr>
          <w:rFonts w:ascii="Consolas" w:eastAsia="宋体" w:hAnsi="Consolas" w:cs="Consolas"/>
        </w:rPr>
      </w:pPr>
      <w:r>
        <w:rPr>
          <w:rFonts w:ascii="Consolas" w:eastAsia="宋体" w:hAnsi="Consolas" w:cs="Consolas"/>
        </w:rPr>
        <w:t>执行安装：</w:t>
      </w:r>
      <w:r>
        <w:rPr>
          <w:rFonts w:ascii="Consolas" w:eastAsia="宋体" w:hAnsi="Consolas" w:cs="Consolas"/>
        </w:rPr>
        <w:tab/>
      </w:r>
      <w:r>
        <w:rPr>
          <w:rFonts w:ascii="Consolas" w:eastAsia="宋体" w:hAnsi="Consolas" w:cs="Consolas"/>
        </w:rPr>
        <w:tab/>
      </w:r>
      <w:r w:rsidRPr="001F6DE9">
        <w:rPr>
          <w:rFonts w:ascii="Consolas" w:eastAsia="宋体" w:hAnsi="Consolas" w:cs="Consolas"/>
        </w:rPr>
        <w:t>rpm -ivh MySQL-client-5.6.34-1.rhel5.x86_64.rpm --nodeps --force</w:t>
      </w: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p>
    <w:p w:rsidR="004F335A" w:rsidRDefault="004F335A" w:rsidP="004F335A">
      <w:pPr>
        <w:rPr>
          <w:rFonts w:ascii="Consolas" w:eastAsia="宋体" w:hAnsi="Consolas" w:cs="Consolas"/>
        </w:rPr>
      </w:pPr>
      <w:r>
        <w:rPr>
          <w:rFonts w:ascii="Consolas" w:eastAsia="宋体" w:hAnsi="Consolas" w:cs="Consolas"/>
        </w:rPr>
        <w:t>6</w:t>
      </w:r>
      <w:r>
        <w:rPr>
          <w:rFonts w:ascii="Consolas" w:eastAsia="宋体" w:hAnsi="Consolas" w:cs="Consolas"/>
        </w:rPr>
        <w:t>、启动和关闭</w:t>
      </w:r>
      <w:r>
        <w:rPr>
          <w:rFonts w:ascii="Consolas" w:eastAsia="宋体" w:hAnsi="Consolas" w:cs="Consolas"/>
        </w:rPr>
        <w:t>mysql</w:t>
      </w:r>
    </w:p>
    <w:p w:rsidR="004F335A" w:rsidRDefault="004F335A" w:rsidP="004F335A">
      <w:pPr>
        <w:shd w:val="clear" w:color="auto" w:fill="D9D9D9" w:themeFill="background1" w:themeFillShade="D9"/>
        <w:rPr>
          <w:rFonts w:ascii="Consolas" w:eastAsia="宋体" w:hAnsi="Consolas" w:cs="Consolas"/>
        </w:rPr>
      </w:pPr>
      <w:r>
        <w:rPr>
          <w:rFonts w:ascii="Consolas" w:eastAsia="宋体" w:hAnsi="Consolas" w:cs="Consolas"/>
        </w:rPr>
        <w:t>启动</w:t>
      </w:r>
      <w:r>
        <w:rPr>
          <w:rFonts w:ascii="Consolas" w:eastAsia="宋体" w:hAnsi="Consolas" w:cs="Consolas"/>
        </w:rPr>
        <w:t>mysql</w:t>
      </w:r>
      <w:r>
        <w:rPr>
          <w:rFonts w:ascii="Consolas" w:eastAsia="宋体" w:hAnsi="Consolas" w:cs="Consolas"/>
        </w:rPr>
        <w:t>：</w:t>
      </w:r>
      <w:r>
        <w:rPr>
          <w:rFonts w:ascii="Consolas" w:eastAsia="宋体" w:hAnsi="Consolas" w:cs="Consolas"/>
        </w:rPr>
        <w:tab/>
        <w:t>service mysql start</w:t>
      </w:r>
    </w:p>
    <w:p w:rsidR="004F335A" w:rsidRDefault="004F335A" w:rsidP="004F335A">
      <w:pPr>
        <w:shd w:val="clear" w:color="auto" w:fill="D9D9D9" w:themeFill="background1" w:themeFillShade="D9"/>
        <w:rPr>
          <w:rFonts w:ascii="Consolas" w:eastAsia="宋体" w:hAnsi="Consolas" w:cs="Consolas"/>
        </w:rPr>
      </w:pPr>
      <w:r>
        <w:rPr>
          <w:rFonts w:ascii="Consolas" w:eastAsia="宋体" w:hAnsi="Consolas" w:cs="Consolas"/>
        </w:rPr>
        <w:t>关闭</w:t>
      </w:r>
      <w:r>
        <w:rPr>
          <w:rFonts w:ascii="Consolas" w:eastAsia="宋体" w:hAnsi="Consolas" w:cs="Consolas"/>
        </w:rPr>
        <w:t>mysql</w:t>
      </w:r>
      <w:r>
        <w:rPr>
          <w:rFonts w:ascii="Consolas" w:eastAsia="宋体" w:hAnsi="Consolas" w:cs="Consolas"/>
        </w:rPr>
        <w:t>：</w:t>
      </w:r>
      <w:r>
        <w:rPr>
          <w:rFonts w:ascii="Consolas" w:eastAsia="宋体" w:hAnsi="Consolas" w:cs="Consolas"/>
        </w:rPr>
        <w:tab/>
        <w:t>service mysql stop</w:t>
      </w:r>
    </w:p>
    <w:p w:rsidR="004F335A" w:rsidRDefault="004F335A" w:rsidP="004F335A">
      <w:pPr>
        <w:shd w:val="clear" w:color="auto" w:fill="D9D9D9" w:themeFill="background1" w:themeFillShade="D9"/>
        <w:rPr>
          <w:rFonts w:ascii="Consolas" w:eastAsia="宋体" w:hAnsi="Consolas" w:cs="Consolas"/>
        </w:rPr>
      </w:pPr>
      <w:r>
        <w:rPr>
          <w:rFonts w:ascii="Consolas" w:eastAsia="宋体" w:hAnsi="Consolas" w:cs="Consolas"/>
        </w:rPr>
        <w:t>重启</w:t>
      </w:r>
      <w:r>
        <w:rPr>
          <w:rFonts w:ascii="Consolas" w:eastAsia="宋体" w:hAnsi="Consolas" w:cs="Consolas"/>
        </w:rPr>
        <w:t>mysql:</w:t>
      </w:r>
      <w:r w:rsidRPr="00C71704">
        <w:rPr>
          <w:rFonts w:ascii="Consolas" w:eastAsia="宋体" w:hAnsi="Consolas" w:cs="Consolas"/>
        </w:rPr>
        <w:t xml:space="preserve"> </w:t>
      </w:r>
      <w:r>
        <w:rPr>
          <w:rFonts w:ascii="Consolas" w:eastAsia="宋体" w:hAnsi="Consolas" w:cs="Consolas"/>
        </w:rPr>
        <w:tab/>
        <w:t>service mysql restart</w:t>
      </w:r>
    </w:p>
    <w:p w:rsidR="004F335A" w:rsidRDefault="004F335A" w:rsidP="004F335A">
      <w:pPr>
        <w:rPr>
          <w:rFonts w:ascii="Consolas" w:eastAsia="宋体" w:hAnsi="Consolas" w:cs="Consolas"/>
        </w:rPr>
      </w:pPr>
    </w:p>
    <w:p w:rsidR="004F335A" w:rsidRDefault="004F335A" w:rsidP="004F335A"/>
    <w:p w:rsidR="004F335A" w:rsidRDefault="004F335A" w:rsidP="004F335A">
      <w:pPr>
        <w:rPr>
          <w:rFonts w:ascii="Consolas" w:eastAsia="宋体" w:hAnsi="Consolas" w:cs="Consolas"/>
        </w:rPr>
      </w:pPr>
      <w:r>
        <w:rPr>
          <w:rFonts w:ascii="Consolas" w:eastAsia="宋体" w:hAnsi="Consolas" w:cs="Consolas"/>
        </w:rPr>
        <w:t>7</w:t>
      </w:r>
      <w:r>
        <w:rPr>
          <w:rFonts w:ascii="Consolas" w:eastAsia="宋体" w:hAnsi="Consolas" w:cs="Consolas"/>
        </w:rPr>
        <w:t>、添加密码</w:t>
      </w:r>
    </w:p>
    <w:p w:rsidR="004F335A" w:rsidRDefault="004F335A" w:rsidP="004F335A">
      <w:pPr>
        <w:rPr>
          <w:rFonts w:ascii="Consolas" w:eastAsia="宋体" w:hAnsi="Consolas" w:cs="Consolas"/>
          <w:shd w:val="clear" w:color="auto" w:fill="D9D9D9" w:themeFill="background1" w:themeFillShade="D9"/>
        </w:rPr>
      </w:pPr>
      <w:bookmarkStart w:id="37" w:name="OLE_LINK35"/>
      <w:bookmarkStart w:id="38" w:name="OLE_LINK36"/>
      <w:r w:rsidRPr="0050006E">
        <w:rPr>
          <w:rFonts w:ascii="Consolas" w:eastAsia="宋体" w:hAnsi="Consolas" w:cs="Consolas"/>
          <w:shd w:val="clear" w:color="auto" w:fill="D9D9D9" w:themeFill="background1" w:themeFillShade="D9"/>
        </w:rPr>
        <w:t>/usr/bin/mysqladmin -u root password '</w:t>
      </w:r>
      <w:r w:rsidRPr="0050006E">
        <w:rPr>
          <w:rFonts w:ascii="Consolas" w:hAnsi="Consolas" w:cs="Consolas" w:hint="eastAsia"/>
          <w:shd w:val="clear" w:color="auto" w:fill="D9D9D9" w:themeFill="background1" w:themeFillShade="D9"/>
        </w:rPr>
        <w:t>123456</w:t>
      </w:r>
      <w:r w:rsidRPr="0050006E">
        <w:rPr>
          <w:rFonts w:ascii="Consolas" w:eastAsia="宋体" w:hAnsi="Consolas" w:cs="Consolas"/>
          <w:shd w:val="clear" w:color="auto" w:fill="D9D9D9" w:themeFill="background1" w:themeFillShade="D9"/>
        </w:rPr>
        <w:t>'</w:t>
      </w:r>
    </w:p>
    <w:bookmarkEnd w:id="37"/>
    <w:bookmarkEnd w:id="38"/>
    <w:p w:rsidR="004F335A" w:rsidRPr="0050006E" w:rsidRDefault="004F335A" w:rsidP="004F335A">
      <w:pPr>
        <w:rPr>
          <w:rFonts w:ascii="Consolas" w:eastAsia="宋体" w:hAnsi="Consolas" w:cs="Consolas"/>
          <w:shd w:val="clear" w:color="auto" w:fill="D9D9D9" w:themeFill="background1" w:themeFillShade="D9"/>
        </w:rPr>
      </w:pPr>
    </w:p>
    <w:p w:rsidR="004F335A" w:rsidRDefault="004F335A" w:rsidP="004F335A">
      <w:r>
        <w:t>错误</w:t>
      </w:r>
      <w:r>
        <w:t>1</w:t>
      </w:r>
      <w:r>
        <w:rPr>
          <w:rFonts w:hint="eastAsia"/>
        </w:rPr>
        <w:t>：</w:t>
      </w:r>
    </w:p>
    <w:p w:rsidR="004F335A" w:rsidRDefault="004F335A" w:rsidP="004F335A">
      <w:r>
        <w:t>如果是安装的</w:t>
      </w:r>
      <w:r>
        <w:rPr>
          <w:rFonts w:hint="eastAsia"/>
        </w:rPr>
        <w:t>5.6</w:t>
      </w:r>
      <w:r>
        <w:rPr>
          <w:rFonts w:hint="eastAsia"/>
        </w:rPr>
        <w:t>，会生成随机密码：</w:t>
      </w:r>
    </w:p>
    <w:p w:rsidR="004F335A" w:rsidRDefault="004F335A" w:rsidP="004F335A">
      <w:r>
        <w:rPr>
          <w:noProof/>
        </w:rPr>
        <w:drawing>
          <wp:inline distT="0" distB="0" distL="0" distR="0" wp14:anchorId="7BE77B7E" wp14:editId="7A798476">
            <wp:extent cx="6934200" cy="1943100"/>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934200" cy="1943100"/>
                    </a:xfrm>
                    <a:prstGeom prst="rect">
                      <a:avLst/>
                    </a:prstGeom>
                  </pic:spPr>
                </pic:pic>
              </a:graphicData>
            </a:graphic>
          </wp:inline>
        </w:drawing>
      </w:r>
    </w:p>
    <w:p w:rsidR="004F335A" w:rsidRDefault="004F335A" w:rsidP="004F335A">
      <w:r>
        <w:rPr>
          <w:rFonts w:hint="eastAsia"/>
        </w:rPr>
        <w:t>1</w:t>
      </w:r>
      <w:r>
        <w:rPr>
          <w:rFonts w:hint="eastAsia"/>
        </w:rPr>
        <w:t>）进入该文件查看密码</w:t>
      </w:r>
    </w:p>
    <w:p w:rsidR="004F335A" w:rsidRDefault="004F335A" w:rsidP="004F335A">
      <w:r>
        <w:tab/>
      </w:r>
      <w:r>
        <w:rPr>
          <w:rFonts w:ascii="Consolas" w:hAnsi="Consolas" w:cs="Consolas" w:hint="eastAsia"/>
          <w:shd w:val="clear" w:color="auto" w:fill="D7D7D7"/>
        </w:rPr>
        <w:t>vi /root/.mysql_secret</w:t>
      </w:r>
    </w:p>
    <w:p w:rsidR="004F335A" w:rsidRDefault="004F335A" w:rsidP="004F335A">
      <w:r>
        <w:rPr>
          <w:rFonts w:hint="eastAsia"/>
        </w:rPr>
        <w:t>2</w:t>
      </w:r>
      <w:r>
        <w:rPr>
          <w:rFonts w:hint="eastAsia"/>
        </w:rPr>
        <w:t>）使用这个密码登录</w:t>
      </w:r>
      <w:r>
        <w:rPr>
          <w:rFonts w:hint="eastAsia"/>
        </w:rPr>
        <w:t>mysql</w:t>
      </w:r>
    </w:p>
    <w:p w:rsidR="004F335A" w:rsidRPr="00C64590" w:rsidRDefault="004F335A" w:rsidP="004F335A">
      <w:pPr>
        <w:rPr>
          <w:rFonts w:ascii="Consolas" w:hAnsi="Consolas" w:cs="Consolas"/>
          <w:shd w:val="clear" w:color="auto" w:fill="D7D7D7"/>
        </w:rPr>
      </w:pPr>
      <w:r>
        <w:tab/>
      </w:r>
      <w:r w:rsidRPr="00C64590">
        <w:rPr>
          <w:rFonts w:ascii="Consolas" w:hAnsi="Consolas" w:cs="Consolas"/>
          <w:shd w:val="clear" w:color="auto" w:fill="D7D7D7"/>
        </w:rPr>
        <w:t xml:space="preserve">mysql –uroot </w:t>
      </w:r>
      <w:r>
        <w:rPr>
          <w:rFonts w:ascii="Consolas" w:hAnsi="Consolas" w:cs="Consolas"/>
          <w:shd w:val="clear" w:color="auto" w:fill="D7D7D7"/>
        </w:rPr>
        <w:t>–</w:t>
      </w:r>
      <w:r w:rsidRPr="00C64590">
        <w:rPr>
          <w:rFonts w:ascii="Consolas" w:hAnsi="Consolas" w:cs="Consolas"/>
          <w:shd w:val="clear" w:color="auto" w:fill="D7D7D7"/>
        </w:rPr>
        <w:t>p</w:t>
      </w:r>
      <w:r>
        <w:rPr>
          <w:rFonts w:ascii="Consolas" w:hAnsi="Consolas" w:cs="Consolas"/>
          <w:shd w:val="clear" w:color="auto" w:fill="D7D7D7"/>
        </w:rPr>
        <w:t>密码</w:t>
      </w:r>
    </w:p>
    <w:p w:rsidR="004F335A" w:rsidRDefault="004F335A" w:rsidP="004F335A">
      <w:r>
        <w:rPr>
          <w:rFonts w:hint="eastAsia"/>
        </w:rPr>
        <w:t>3</w:t>
      </w:r>
      <w:r>
        <w:rPr>
          <w:rFonts w:hint="eastAsia"/>
        </w:rPr>
        <w:t>）修改密码</w:t>
      </w:r>
    </w:p>
    <w:p w:rsidR="004F335A" w:rsidRDefault="004F335A" w:rsidP="004F335A">
      <w:pPr>
        <w:rPr>
          <w:rFonts w:ascii="Consolas" w:hAnsi="Consolas" w:cs="Consolas"/>
          <w:shd w:val="clear" w:color="auto" w:fill="D7D7D7"/>
        </w:rPr>
      </w:pPr>
      <w:r>
        <w:tab/>
      </w:r>
      <w:r>
        <w:rPr>
          <w:rFonts w:ascii="Consolas" w:hAnsi="Consolas" w:cs="Consolas"/>
          <w:shd w:val="clear" w:color="auto" w:fill="D7D7D7"/>
        </w:rPr>
        <w:t xml:space="preserve">SET PASSWORD </w:t>
      </w:r>
      <w:r w:rsidR="006D6B17">
        <w:rPr>
          <w:rFonts w:ascii="Consolas" w:hAnsi="Consolas" w:cs="Consolas"/>
          <w:shd w:val="clear" w:color="auto" w:fill="D7D7D7"/>
        </w:rPr>
        <w:t>= PASSWORD('123</w:t>
      </w:r>
      <w:bookmarkStart w:id="39" w:name="_GoBack"/>
      <w:bookmarkEnd w:id="39"/>
      <w:r>
        <w:rPr>
          <w:rFonts w:ascii="Consolas" w:hAnsi="Consolas" w:cs="Consolas"/>
          <w:shd w:val="clear" w:color="auto" w:fill="D7D7D7"/>
        </w:rPr>
        <w:t>');</w:t>
      </w:r>
    </w:p>
    <w:p w:rsidR="004F335A" w:rsidRDefault="004F335A" w:rsidP="004F335A">
      <w:pPr>
        <w:rPr>
          <w:rFonts w:ascii="Consolas" w:hAnsi="Consolas" w:cs="Consolas"/>
          <w:shd w:val="clear" w:color="auto" w:fill="D7D7D7"/>
        </w:rPr>
      </w:pPr>
    </w:p>
    <w:p w:rsidR="004F335A" w:rsidRDefault="004F335A" w:rsidP="004F335A"/>
    <w:p w:rsidR="004F335A" w:rsidRDefault="004F335A" w:rsidP="004F335A">
      <w:r>
        <w:rPr>
          <w:rFonts w:hint="eastAsia"/>
        </w:rPr>
        <w:t>错误</w:t>
      </w:r>
      <w:r>
        <w:t>2</w:t>
      </w:r>
      <w:r>
        <w:rPr>
          <w:rFonts w:hint="eastAsia"/>
        </w:rPr>
        <w:t>：</w:t>
      </w:r>
    </w:p>
    <w:p w:rsidR="004F335A" w:rsidRDefault="004F335A" w:rsidP="004F335A">
      <w:pPr>
        <w:rPr>
          <w:rFonts w:ascii="Consolas" w:eastAsia="宋体" w:hAnsi="Consolas" w:cs="Consolas"/>
        </w:rPr>
      </w:pPr>
      <w:r>
        <w:rPr>
          <w:rFonts w:ascii="Consolas" w:eastAsia="宋体" w:hAnsi="Consolas" w:cs="Consolas"/>
        </w:rPr>
        <w:t>/usr/bin/mysqladmin: connect to server at 'localhost' failed</w:t>
      </w:r>
    </w:p>
    <w:p w:rsidR="004F335A" w:rsidRDefault="004F335A" w:rsidP="004F335A">
      <w:pPr>
        <w:rPr>
          <w:rFonts w:ascii="Consolas" w:eastAsia="宋体" w:hAnsi="Consolas" w:cs="Consolas"/>
        </w:rPr>
      </w:pPr>
      <w:r>
        <w:rPr>
          <w:rFonts w:ascii="Consolas" w:eastAsia="宋体" w:hAnsi="Consolas" w:cs="Consolas"/>
        </w:rPr>
        <w:t>error: 'Can't connect to local MySQL server through socket '/var/lib/mysql/mysql.sock' (2)'</w:t>
      </w:r>
    </w:p>
    <w:p w:rsidR="004F335A" w:rsidRDefault="004F335A" w:rsidP="004F335A">
      <w:pPr>
        <w:rPr>
          <w:rFonts w:ascii="Consolas" w:eastAsia="宋体" w:hAnsi="Consolas" w:cs="Consolas"/>
        </w:rPr>
      </w:pPr>
      <w:r>
        <w:rPr>
          <w:rFonts w:ascii="Consolas" w:eastAsia="宋体" w:hAnsi="Consolas" w:cs="Consolas"/>
        </w:rPr>
        <w:t>Check that mysqld is running and that the socket: '/var/lib/mysql/mysql.sock' exists!</w:t>
      </w:r>
    </w:p>
    <w:p w:rsidR="004F335A" w:rsidRDefault="004F335A" w:rsidP="004F335A">
      <w:r>
        <w:t>可能是</w:t>
      </w:r>
      <w:r>
        <w:t>mysql</w:t>
      </w:r>
      <w:r>
        <w:t>服务启动失败</w:t>
      </w:r>
      <w:r>
        <w:rPr>
          <w:rFonts w:hint="eastAsia"/>
        </w:rPr>
        <w:t>，</w:t>
      </w:r>
      <w:r>
        <w:t>或者没有启动</w:t>
      </w:r>
    </w:p>
    <w:p w:rsidR="004F335A" w:rsidRDefault="004F335A" w:rsidP="004F335A"/>
    <w:p w:rsidR="004F335A" w:rsidRPr="00797866" w:rsidRDefault="004F335A" w:rsidP="004F335A">
      <w:r>
        <w:rPr>
          <w:rFonts w:hint="eastAsia"/>
        </w:rPr>
        <w:t xml:space="preserve">ps </w:t>
      </w:r>
      <w:r>
        <w:t>–</w:t>
      </w:r>
      <w:r>
        <w:rPr>
          <w:rFonts w:hint="eastAsia"/>
        </w:rPr>
        <w:t xml:space="preserve">ef </w:t>
      </w:r>
      <w:r>
        <w:t>| grep mysql</w:t>
      </w:r>
      <w:r>
        <w:t>查看一下</w:t>
      </w:r>
      <w:r>
        <w:rPr>
          <w:rFonts w:hint="eastAsia"/>
        </w:rPr>
        <w:t>，</w:t>
      </w:r>
      <w:r>
        <w:t>是否有进程</w:t>
      </w:r>
      <w:r>
        <w:rPr>
          <w:rFonts w:hint="eastAsia"/>
        </w:rPr>
        <w:t>，</w:t>
      </w:r>
      <w:r>
        <w:t>如果没有</w:t>
      </w:r>
      <w:r>
        <w:rPr>
          <w:rFonts w:hint="eastAsia"/>
        </w:rPr>
        <w:t>，</w:t>
      </w:r>
      <w:r>
        <w:t>重新启动</w:t>
      </w:r>
      <w:r>
        <w:rPr>
          <w:rFonts w:hint="eastAsia"/>
        </w:rPr>
        <w:t>mysql</w:t>
      </w:r>
      <w:r>
        <w:rPr>
          <w:rFonts w:hint="eastAsia"/>
        </w:rPr>
        <w:t>服务</w:t>
      </w:r>
    </w:p>
    <w:p w:rsidR="004F335A" w:rsidRDefault="004F335A" w:rsidP="004F335A">
      <w:r>
        <w:t>如果有</w:t>
      </w:r>
      <w:r>
        <w:rPr>
          <w:rFonts w:hint="eastAsia"/>
        </w:rPr>
        <w:t>，</w:t>
      </w:r>
      <w:r>
        <w:t>使用</w:t>
      </w:r>
      <w:r>
        <w:rPr>
          <w:rFonts w:hint="eastAsia"/>
        </w:rPr>
        <w:t xml:space="preserve">kill -9 </w:t>
      </w:r>
      <w:r>
        <w:t>进程</w:t>
      </w:r>
      <w:r>
        <w:rPr>
          <w:rFonts w:hint="eastAsia"/>
        </w:rPr>
        <w:t xml:space="preserve">id </w:t>
      </w:r>
      <w:r>
        <w:rPr>
          <w:rFonts w:hint="eastAsia"/>
        </w:rPr>
        <w:t>来杀死</w:t>
      </w:r>
      <w:r>
        <w:rPr>
          <w:rFonts w:hint="eastAsia"/>
        </w:rPr>
        <w:t>mysql</w:t>
      </w:r>
      <w:r>
        <w:rPr>
          <w:rFonts w:hint="eastAsia"/>
        </w:rPr>
        <w:t>进程，重新启动</w:t>
      </w:r>
    </w:p>
    <w:p w:rsidR="004F335A" w:rsidRDefault="004F335A" w:rsidP="004F335A">
      <w:pPr>
        <w:rPr>
          <w:rFonts w:ascii="Consolas" w:hAnsi="Consolas" w:cs="Consolas"/>
          <w:shd w:val="clear" w:color="auto" w:fill="D7D7D7"/>
        </w:rPr>
      </w:pPr>
    </w:p>
    <w:p w:rsidR="004F335A" w:rsidRDefault="004F335A" w:rsidP="004F335A">
      <w:pPr>
        <w:rPr>
          <w:rFonts w:ascii="Consolas" w:hAnsi="Consolas" w:cs="Consolas"/>
          <w:shd w:val="clear" w:color="auto" w:fill="D7D7D7"/>
        </w:rPr>
      </w:pPr>
    </w:p>
    <w:p w:rsidR="004F335A" w:rsidRDefault="004F335A" w:rsidP="004F335A">
      <w:pPr>
        <w:shd w:val="clear" w:color="auto" w:fill="FFFFFF" w:themeFill="background1"/>
        <w:rPr>
          <w:rFonts w:ascii="Consolas" w:hAnsi="Consolas" w:cs="Consolas"/>
        </w:rPr>
      </w:pPr>
      <w:r>
        <w:rPr>
          <w:rFonts w:ascii="Consolas" w:hAnsi="Consolas" w:cs="Consolas"/>
        </w:rPr>
        <w:t>8</w:t>
      </w:r>
      <w:r>
        <w:rPr>
          <w:rFonts w:ascii="Consolas" w:hAnsi="Consolas" w:cs="Consolas" w:hint="eastAsia"/>
        </w:rPr>
        <w:t>、修改</w:t>
      </w:r>
      <w:r>
        <w:rPr>
          <w:rFonts w:ascii="Consolas" w:hAnsi="Consolas" w:cs="Consolas" w:hint="eastAsia"/>
        </w:rPr>
        <w:t>my</w:t>
      </w:r>
      <w:r>
        <w:rPr>
          <w:rFonts w:ascii="Consolas" w:hAnsi="Consolas" w:cs="Consolas"/>
        </w:rPr>
        <w:t>sql</w:t>
      </w:r>
      <w:r>
        <w:rPr>
          <w:rFonts w:ascii="Consolas" w:hAnsi="Consolas" w:cs="Consolas"/>
        </w:rPr>
        <w:t>的编码表</w:t>
      </w:r>
    </w:p>
    <w:p w:rsidR="004F335A" w:rsidRDefault="004F335A" w:rsidP="004F335A">
      <w:pPr>
        <w:shd w:val="clear" w:color="auto" w:fill="FFFFFF" w:themeFill="background1"/>
        <w:rPr>
          <w:rFonts w:ascii="Consolas" w:hAnsi="Consolas" w:cs="Consolas"/>
        </w:rPr>
      </w:pPr>
      <w:r>
        <w:rPr>
          <w:rFonts w:ascii="Consolas" w:hAnsi="Consolas" w:cs="Consolas"/>
        </w:rPr>
        <w:t>1</w:t>
      </w:r>
      <w:r>
        <w:rPr>
          <w:rFonts w:ascii="Consolas" w:hAnsi="Consolas" w:cs="Consolas" w:hint="eastAsia"/>
        </w:rPr>
        <w:t>）</w:t>
      </w:r>
      <w:r>
        <w:rPr>
          <w:rFonts w:ascii="Consolas" w:hAnsi="Consolas" w:cs="Consolas"/>
        </w:rPr>
        <w:t>查看</w:t>
      </w:r>
      <w:r>
        <w:rPr>
          <w:rFonts w:ascii="Consolas" w:hAnsi="Consolas" w:cs="Consolas" w:hint="eastAsia"/>
        </w:rPr>
        <w:t>/etc</w:t>
      </w:r>
      <w:r>
        <w:rPr>
          <w:rFonts w:ascii="Consolas" w:hAnsi="Consolas" w:cs="Consolas" w:hint="eastAsia"/>
        </w:rPr>
        <w:t>下是否有</w:t>
      </w:r>
      <w:r>
        <w:rPr>
          <w:rFonts w:ascii="Consolas" w:hAnsi="Consolas" w:cs="Consolas" w:hint="eastAsia"/>
        </w:rPr>
        <w:t>my.cnf</w:t>
      </w:r>
      <w:r>
        <w:rPr>
          <w:rFonts w:ascii="Consolas" w:hAnsi="Consolas" w:cs="Consolas" w:hint="eastAsia"/>
        </w:rPr>
        <w:t>文件，如果有则删除</w:t>
      </w:r>
    </w:p>
    <w:p w:rsidR="004F335A" w:rsidRPr="0004248B" w:rsidRDefault="004F335A" w:rsidP="004F335A">
      <w:pPr>
        <w:shd w:val="clear" w:color="auto" w:fill="FFFFFF" w:themeFill="background1"/>
        <w:rPr>
          <w:rFonts w:ascii="Consolas" w:hAnsi="Consolas" w:cs="Consolas"/>
        </w:rPr>
      </w:pPr>
      <w:r>
        <w:rPr>
          <w:rFonts w:ascii="Consolas" w:hAnsi="Consolas" w:cs="Consolas" w:hint="eastAsia"/>
        </w:rPr>
        <w:t>2</w:t>
      </w:r>
      <w:r>
        <w:rPr>
          <w:rFonts w:ascii="Consolas" w:hAnsi="Consolas" w:cs="Consolas" w:hint="eastAsia"/>
        </w:rPr>
        <w:t>）上传课前资料中的</w:t>
      </w:r>
      <w:r>
        <w:rPr>
          <w:rFonts w:ascii="Consolas" w:hAnsi="Consolas" w:cs="Consolas" w:hint="eastAsia"/>
        </w:rPr>
        <w:t>my.cnf</w:t>
      </w:r>
      <w:r>
        <w:rPr>
          <w:rFonts w:ascii="Consolas" w:hAnsi="Consolas" w:cs="Consolas" w:hint="eastAsia"/>
        </w:rPr>
        <w:t>到</w:t>
      </w:r>
      <w:r>
        <w:rPr>
          <w:rFonts w:ascii="Consolas" w:hAnsi="Consolas" w:cs="Consolas" w:hint="eastAsia"/>
        </w:rPr>
        <w:t>/etc</w:t>
      </w:r>
      <w:r>
        <w:rPr>
          <w:rFonts w:ascii="Consolas" w:hAnsi="Consolas" w:cs="Consolas" w:hint="eastAsia"/>
        </w:rPr>
        <w:t>下</w:t>
      </w:r>
    </w:p>
    <w:p w:rsidR="004F335A" w:rsidRDefault="004F335A" w:rsidP="004F335A">
      <w:pPr>
        <w:shd w:val="clear" w:color="auto" w:fill="FFFFFF" w:themeFill="background1"/>
        <w:rPr>
          <w:rFonts w:ascii="Consolas" w:hAnsi="Consolas" w:cs="Consolas"/>
        </w:rPr>
      </w:pPr>
      <w:r>
        <w:rPr>
          <w:rFonts w:ascii="Consolas" w:hAnsi="Consolas" w:cs="Consolas"/>
        </w:rPr>
        <w:t>3</w:t>
      </w:r>
      <w:r>
        <w:rPr>
          <w:rFonts w:ascii="Consolas" w:hAnsi="Consolas" w:cs="Consolas" w:hint="eastAsia"/>
        </w:rPr>
        <w:t>）重启</w:t>
      </w:r>
      <w:r>
        <w:rPr>
          <w:rFonts w:ascii="Consolas" w:hAnsi="Consolas" w:cs="Consolas" w:hint="eastAsia"/>
        </w:rPr>
        <w:t>mysql</w:t>
      </w:r>
      <w:r>
        <w:rPr>
          <w:rFonts w:ascii="Consolas" w:hAnsi="Consolas" w:cs="Consolas" w:hint="eastAsia"/>
        </w:rPr>
        <w:t>服务</w:t>
      </w:r>
    </w:p>
    <w:p w:rsidR="004F335A" w:rsidRPr="003E6025" w:rsidRDefault="004F335A" w:rsidP="004F335A">
      <w:pPr>
        <w:shd w:val="clear" w:color="auto" w:fill="FFFFFF" w:themeFill="background1"/>
        <w:rPr>
          <w:rFonts w:ascii="Consolas" w:hAnsi="Consolas" w:cs="Consolas"/>
          <w:shd w:val="clear" w:color="auto" w:fill="D9D9D9" w:themeFill="background1" w:themeFillShade="D9"/>
        </w:rPr>
      </w:pPr>
      <w:r>
        <w:rPr>
          <w:rFonts w:ascii="Consolas" w:hAnsi="Consolas" w:cs="Consolas"/>
        </w:rPr>
        <w:tab/>
      </w:r>
      <w:r w:rsidRPr="003E6025">
        <w:rPr>
          <w:rFonts w:ascii="Consolas" w:hAnsi="Consolas" w:cs="Consolas"/>
          <w:shd w:val="clear" w:color="auto" w:fill="D9D9D9" w:themeFill="background1" w:themeFillShade="D9"/>
        </w:rPr>
        <w:t>service mysql restart</w:t>
      </w:r>
    </w:p>
    <w:p w:rsidR="004F335A" w:rsidRDefault="004F335A" w:rsidP="004F335A">
      <w:pPr>
        <w:shd w:val="clear" w:color="auto" w:fill="FFFFFF" w:themeFill="background1"/>
        <w:rPr>
          <w:rFonts w:ascii="Consolas" w:hAnsi="Consolas" w:cs="Consolas"/>
        </w:rPr>
      </w:pPr>
      <w:r>
        <w:rPr>
          <w:rFonts w:ascii="Consolas" w:hAnsi="Consolas" w:cs="Consolas"/>
        </w:rPr>
        <w:t>4</w:t>
      </w:r>
      <w:r>
        <w:rPr>
          <w:rFonts w:ascii="Consolas" w:hAnsi="Consolas" w:cs="Consolas" w:hint="eastAsia"/>
        </w:rPr>
        <w:t>）登录</w:t>
      </w:r>
      <w:r>
        <w:rPr>
          <w:rFonts w:ascii="Consolas" w:hAnsi="Consolas" w:cs="Consolas" w:hint="eastAsia"/>
        </w:rPr>
        <w:t>mysql,</w:t>
      </w:r>
      <w:r>
        <w:rPr>
          <w:rFonts w:ascii="Consolas" w:hAnsi="Consolas" w:cs="Consolas" w:hint="eastAsia"/>
        </w:rPr>
        <w:t>查看编码表</w:t>
      </w:r>
    </w:p>
    <w:p w:rsidR="004F335A" w:rsidRDefault="004F335A" w:rsidP="004F335A">
      <w:pPr>
        <w:shd w:val="clear" w:color="auto" w:fill="FFFFFF" w:themeFill="background1"/>
        <w:rPr>
          <w:rFonts w:ascii="Consolas" w:hAnsi="Consolas" w:cs="Consolas"/>
        </w:rPr>
      </w:pPr>
      <w:r>
        <w:rPr>
          <w:rFonts w:ascii="Consolas" w:hAnsi="Consolas" w:cs="Consolas"/>
        </w:rPr>
        <w:tab/>
      </w:r>
      <w:r>
        <w:rPr>
          <w:rFonts w:ascii="Consolas" w:hAnsi="Consolas" w:cs="Consolas"/>
        </w:rPr>
        <w:t>先登录</w:t>
      </w:r>
      <w:r>
        <w:rPr>
          <w:rFonts w:ascii="Consolas" w:hAnsi="Consolas" w:cs="Consolas" w:hint="eastAsia"/>
        </w:rPr>
        <w:t>mysql</w:t>
      </w:r>
      <w:r>
        <w:rPr>
          <w:rFonts w:ascii="Consolas" w:hAnsi="Consolas" w:cs="Consolas" w:hint="eastAsia"/>
        </w:rPr>
        <w:t>：</w:t>
      </w:r>
    </w:p>
    <w:p w:rsidR="004F335A" w:rsidRDefault="004F335A" w:rsidP="004F335A">
      <w:pPr>
        <w:shd w:val="clear" w:color="auto" w:fill="FFFFFF" w:themeFill="background1"/>
        <w:rPr>
          <w:rFonts w:ascii="Consolas" w:hAnsi="Consolas" w:cs="Consolas"/>
        </w:rPr>
      </w:pPr>
      <w:r>
        <w:rPr>
          <w:rFonts w:ascii="Consolas" w:hAnsi="Consolas" w:cs="Consolas"/>
        </w:rPr>
        <w:tab/>
        <w:t>mysql –uroot –p123</w:t>
      </w:r>
    </w:p>
    <w:p w:rsidR="004F335A" w:rsidRDefault="004F335A" w:rsidP="004F335A">
      <w:pPr>
        <w:shd w:val="clear" w:color="auto" w:fill="FFFFFF" w:themeFill="background1"/>
        <w:ind w:firstLine="420"/>
        <w:rPr>
          <w:rFonts w:ascii="Consolas" w:hAnsi="Consolas" w:cs="Consolas"/>
        </w:rPr>
      </w:pPr>
      <w:r>
        <w:rPr>
          <w:rFonts w:ascii="Consolas" w:hAnsi="Consolas" w:cs="Consolas" w:hint="eastAsia"/>
        </w:rPr>
        <w:t>查看编码表：</w:t>
      </w:r>
    </w:p>
    <w:p w:rsidR="004F335A" w:rsidRPr="000506E6" w:rsidRDefault="004F335A" w:rsidP="004F335A">
      <w:pPr>
        <w:shd w:val="clear" w:color="auto" w:fill="FFFFFF" w:themeFill="background1"/>
        <w:rPr>
          <w:rFonts w:ascii="Consolas" w:hAnsi="Consolas" w:cs="Consolas"/>
        </w:rPr>
      </w:pPr>
      <w:r>
        <w:rPr>
          <w:rFonts w:ascii="Consolas" w:hAnsi="Consolas" w:cs="Consolas"/>
        </w:rPr>
        <w:tab/>
      </w:r>
      <w:r w:rsidRPr="0050006E">
        <w:rPr>
          <w:rFonts w:ascii="Consolas" w:hAnsi="Consolas" w:cs="Consolas"/>
          <w:shd w:val="clear" w:color="auto" w:fill="D9D9D9" w:themeFill="background1" w:themeFillShade="D9"/>
        </w:rPr>
        <w:t>show variables like “%char%”;</w:t>
      </w:r>
    </w:p>
    <w:p w:rsidR="004F335A" w:rsidRDefault="004F335A" w:rsidP="004F335A">
      <w:pPr>
        <w:shd w:val="clear" w:color="auto" w:fill="FFFFFF" w:themeFill="background1"/>
        <w:rPr>
          <w:rFonts w:ascii="Consolas" w:hAnsi="Consolas" w:cs="Consolas"/>
        </w:rPr>
      </w:pPr>
    </w:p>
    <w:p w:rsidR="004F335A" w:rsidRDefault="004F335A" w:rsidP="004F335A">
      <w:pPr>
        <w:shd w:val="clear" w:color="auto" w:fill="FFFFFF" w:themeFill="background1"/>
        <w:rPr>
          <w:rFonts w:ascii="Consolas" w:hAnsi="Consolas" w:cs="Consolas"/>
        </w:rPr>
      </w:pPr>
      <w:r>
        <w:rPr>
          <w:rFonts w:ascii="Consolas" w:hAnsi="Consolas" w:cs="Consolas" w:hint="eastAsia"/>
        </w:rPr>
        <w:t>5.5</w:t>
      </w:r>
      <w:r>
        <w:rPr>
          <w:rFonts w:ascii="Consolas" w:hAnsi="Consolas" w:cs="Consolas" w:hint="eastAsia"/>
        </w:rPr>
        <w:t>版本的同学：</w:t>
      </w:r>
    </w:p>
    <w:p w:rsidR="004F335A" w:rsidRDefault="004F335A" w:rsidP="004F335A">
      <w:pPr>
        <w:shd w:val="clear" w:color="auto" w:fill="FFFFFF" w:themeFill="background1"/>
        <w:rPr>
          <w:rFonts w:ascii="Consolas" w:hAnsi="Consolas" w:cs="Consolas"/>
        </w:rPr>
      </w:pPr>
      <w:r>
        <w:rPr>
          <w:rFonts w:ascii="Consolas" w:hAnsi="Consolas" w:cs="Consolas"/>
        </w:rPr>
        <w:t>1</w:t>
      </w:r>
      <w:r>
        <w:rPr>
          <w:rFonts w:ascii="Consolas" w:hAnsi="Consolas" w:cs="Consolas" w:hint="eastAsia"/>
        </w:rPr>
        <w:t>）切换到</w:t>
      </w:r>
      <w:r>
        <w:rPr>
          <w:rFonts w:ascii="Consolas" w:hAnsi="Consolas" w:cs="Consolas" w:hint="eastAsia"/>
        </w:rPr>
        <w:t>mysql</w:t>
      </w:r>
      <w:r>
        <w:rPr>
          <w:rFonts w:ascii="Consolas" w:hAnsi="Consolas" w:cs="Consolas" w:hint="eastAsia"/>
        </w:rPr>
        <w:t>目录：</w:t>
      </w:r>
    </w:p>
    <w:p w:rsidR="004F335A" w:rsidRDefault="004F335A" w:rsidP="004F335A">
      <w:pPr>
        <w:shd w:val="clear" w:color="auto" w:fill="FFFFFF" w:themeFill="background1"/>
        <w:rPr>
          <w:rFonts w:ascii="Consolas" w:hAnsi="Consolas" w:cs="Consolas"/>
        </w:rPr>
      </w:pPr>
      <w:r>
        <w:rPr>
          <w:rFonts w:ascii="Consolas" w:hAnsi="Consolas" w:cs="Consolas"/>
        </w:rPr>
        <w:tab/>
      </w:r>
      <w:r w:rsidRPr="0050006E">
        <w:rPr>
          <w:rFonts w:ascii="Consolas" w:hAnsi="Consolas" w:cs="Consolas"/>
          <w:shd w:val="clear" w:color="auto" w:fill="D9D9D9" w:themeFill="background1" w:themeFillShade="D9"/>
        </w:rPr>
        <w:t>cd /usr/share/mysql</w:t>
      </w:r>
    </w:p>
    <w:p w:rsidR="004F335A" w:rsidRDefault="004F335A" w:rsidP="004F335A">
      <w:pPr>
        <w:shd w:val="clear" w:color="auto" w:fill="FFFFFF" w:themeFill="background1"/>
        <w:rPr>
          <w:rFonts w:ascii="Consolas" w:hAnsi="Consolas" w:cs="Consolas"/>
        </w:rPr>
      </w:pPr>
      <w:r>
        <w:rPr>
          <w:rFonts w:ascii="Consolas" w:hAnsi="Consolas" w:cs="Consolas"/>
        </w:rPr>
        <w:t>2</w:t>
      </w:r>
      <w:r>
        <w:rPr>
          <w:rFonts w:ascii="Consolas" w:hAnsi="Consolas" w:cs="Consolas" w:hint="eastAsia"/>
        </w:rPr>
        <w:t>）</w:t>
      </w:r>
      <w:r>
        <w:rPr>
          <w:rFonts w:ascii="Consolas" w:hAnsi="Consolas" w:cs="Consolas"/>
        </w:rPr>
        <w:t>复制</w:t>
      </w:r>
      <w:r>
        <w:rPr>
          <w:rFonts w:ascii="Consolas" w:hAnsi="Consolas" w:cs="Consolas" w:hint="eastAsia"/>
        </w:rPr>
        <w:t xml:space="preserve">my-small.cnf </w:t>
      </w:r>
      <w:r>
        <w:rPr>
          <w:rFonts w:ascii="Consolas" w:hAnsi="Consolas" w:cs="Consolas" w:hint="eastAsia"/>
        </w:rPr>
        <w:t>到</w:t>
      </w:r>
      <w:r>
        <w:rPr>
          <w:rFonts w:ascii="Consolas" w:hAnsi="Consolas" w:cs="Consolas" w:hint="eastAsia"/>
        </w:rPr>
        <w:t xml:space="preserve"> /etc/</w:t>
      </w:r>
      <w:r>
        <w:rPr>
          <w:rFonts w:ascii="Consolas" w:hAnsi="Consolas" w:cs="Consolas"/>
        </w:rPr>
        <w:t>my.cnf</w:t>
      </w:r>
    </w:p>
    <w:p w:rsidR="004F335A" w:rsidRDefault="004F335A" w:rsidP="004F335A">
      <w:pPr>
        <w:shd w:val="clear" w:color="auto" w:fill="FFFFFF" w:themeFill="background1"/>
        <w:rPr>
          <w:rFonts w:ascii="Consolas" w:hAnsi="Consolas" w:cs="Consolas"/>
        </w:rPr>
      </w:pPr>
      <w:r>
        <w:rPr>
          <w:rFonts w:ascii="Consolas" w:hAnsi="Consolas" w:cs="Consolas"/>
        </w:rPr>
        <w:tab/>
      </w:r>
      <w:r w:rsidRPr="0050006E">
        <w:rPr>
          <w:rFonts w:ascii="Consolas" w:hAnsi="Consolas" w:cs="Consolas"/>
          <w:shd w:val="clear" w:color="auto" w:fill="D9D9D9" w:themeFill="background1" w:themeFillShade="D9"/>
        </w:rPr>
        <w:t>cp my-small.cnf /etc/my.cnf</w:t>
      </w:r>
    </w:p>
    <w:p w:rsidR="004F335A" w:rsidRDefault="004F335A" w:rsidP="004F335A">
      <w:pPr>
        <w:shd w:val="clear" w:color="auto" w:fill="FFFFFF" w:themeFill="background1"/>
        <w:rPr>
          <w:rFonts w:ascii="Consolas" w:hAnsi="Consolas" w:cs="Consolas"/>
        </w:rPr>
      </w:pPr>
      <w:r>
        <w:rPr>
          <w:rFonts w:ascii="Consolas" w:hAnsi="Consolas" w:cs="Consolas"/>
        </w:rPr>
        <w:t>3</w:t>
      </w:r>
      <w:r>
        <w:rPr>
          <w:rFonts w:ascii="Consolas" w:hAnsi="Consolas" w:cs="Consolas" w:hint="eastAsia"/>
        </w:rPr>
        <w:t>）修改</w:t>
      </w:r>
      <w:r>
        <w:rPr>
          <w:rFonts w:ascii="Consolas" w:hAnsi="Consolas" w:cs="Consolas" w:hint="eastAsia"/>
        </w:rPr>
        <w:t>my.cnf,</w:t>
      </w:r>
      <w:r>
        <w:rPr>
          <w:rFonts w:ascii="Consolas" w:hAnsi="Consolas" w:cs="Consolas" w:hint="eastAsia"/>
        </w:rPr>
        <w:t>添加一些内容：</w:t>
      </w:r>
    </w:p>
    <w:p w:rsidR="004F335A" w:rsidRPr="0050006E" w:rsidRDefault="004F335A" w:rsidP="004F335A">
      <w:pPr>
        <w:rPr>
          <w:rFonts w:ascii="Consolas" w:eastAsia="宋体" w:hAnsi="Consolas" w:cs="Consolas"/>
          <w:shd w:val="clear" w:color="auto" w:fill="D9D9D9" w:themeFill="background1" w:themeFillShade="D9"/>
        </w:rPr>
      </w:pPr>
      <w:r>
        <w:rPr>
          <w:rFonts w:ascii="Consolas" w:hAnsi="Consolas" w:cs="Consolas"/>
        </w:rPr>
        <w:tab/>
      </w:r>
      <w:r w:rsidRPr="0050006E">
        <w:rPr>
          <w:rFonts w:ascii="Consolas" w:eastAsia="宋体" w:hAnsi="Consolas" w:cs="Consolas"/>
          <w:shd w:val="clear" w:color="auto" w:fill="D9D9D9" w:themeFill="background1" w:themeFillShade="D9"/>
        </w:rPr>
        <w:t>【</w:t>
      </w:r>
      <w:r w:rsidRPr="0050006E">
        <w:rPr>
          <w:rFonts w:ascii="Consolas" w:eastAsia="宋体" w:hAnsi="Consolas" w:cs="Consolas"/>
          <w:shd w:val="clear" w:color="auto" w:fill="D9D9D9" w:themeFill="background1" w:themeFillShade="D9"/>
        </w:rPr>
        <w:t>client</w:t>
      </w:r>
      <w:r w:rsidRPr="0050006E">
        <w:rPr>
          <w:rFonts w:ascii="Consolas" w:eastAsia="宋体" w:hAnsi="Consolas" w:cs="Consolas"/>
          <w:shd w:val="clear" w:color="auto" w:fill="D9D9D9" w:themeFill="background1" w:themeFillShade="D9"/>
        </w:rPr>
        <w:t>】下面添加：</w:t>
      </w:r>
      <w:r w:rsidRPr="0050006E">
        <w:rPr>
          <w:rFonts w:ascii="Consolas" w:eastAsia="宋体" w:hAnsi="Consolas" w:cs="Consolas"/>
          <w:shd w:val="clear" w:color="auto" w:fill="D9D9D9" w:themeFill="background1" w:themeFillShade="D9"/>
        </w:rPr>
        <w:t>default-character-set = utf8</w:t>
      </w:r>
    </w:p>
    <w:p w:rsidR="004F335A" w:rsidRDefault="004F335A" w:rsidP="004F335A">
      <w:pPr>
        <w:ind w:firstLine="420"/>
        <w:rPr>
          <w:rFonts w:ascii="Consolas" w:hAnsi="Consolas" w:cs="Consolas"/>
          <w:shd w:val="clear" w:color="auto" w:fill="D9D9D9" w:themeFill="background1" w:themeFillShade="D9"/>
        </w:rPr>
      </w:pPr>
      <w:r w:rsidRPr="0050006E">
        <w:rPr>
          <w:rFonts w:ascii="Consolas" w:eastAsia="宋体" w:hAnsi="Consolas" w:cs="Consolas"/>
          <w:shd w:val="clear" w:color="auto" w:fill="D9D9D9" w:themeFill="background1" w:themeFillShade="D9"/>
        </w:rPr>
        <w:t>【</w:t>
      </w:r>
      <w:r w:rsidRPr="0050006E">
        <w:rPr>
          <w:rFonts w:ascii="Consolas" w:eastAsia="宋体" w:hAnsi="Consolas" w:cs="Consolas"/>
          <w:shd w:val="clear" w:color="auto" w:fill="D9D9D9" w:themeFill="background1" w:themeFillShade="D9"/>
        </w:rPr>
        <w:t>mysqld</w:t>
      </w:r>
      <w:r w:rsidRPr="0050006E">
        <w:rPr>
          <w:rFonts w:ascii="Consolas" w:eastAsia="宋体" w:hAnsi="Consolas" w:cs="Consolas"/>
          <w:shd w:val="clear" w:color="auto" w:fill="D9D9D9" w:themeFill="background1" w:themeFillShade="D9"/>
        </w:rPr>
        <w:t>】下面添加：</w:t>
      </w:r>
      <w:r w:rsidRPr="0050006E">
        <w:rPr>
          <w:rFonts w:ascii="Consolas" w:eastAsia="宋体" w:hAnsi="Consolas" w:cs="Consolas"/>
          <w:shd w:val="clear" w:color="auto" w:fill="D9D9D9" w:themeFill="background1" w:themeFillShade="D9"/>
        </w:rPr>
        <w:t>character_set_server = utf8</w:t>
      </w:r>
      <w:r w:rsidRPr="0050006E">
        <w:rPr>
          <w:rFonts w:ascii="Consolas" w:hAnsi="Consolas" w:cs="Consolas" w:hint="eastAsia"/>
          <w:shd w:val="clear" w:color="auto" w:fill="D9D9D9" w:themeFill="background1" w:themeFillShade="D9"/>
        </w:rPr>
        <w:t xml:space="preserve"> </w:t>
      </w:r>
    </w:p>
    <w:p w:rsidR="004F335A" w:rsidRPr="0004248B" w:rsidRDefault="004F335A" w:rsidP="004F335A">
      <w:pPr>
        <w:shd w:val="clear" w:color="auto" w:fill="FFFFFF" w:themeFill="background1"/>
        <w:rPr>
          <w:rFonts w:ascii="Consolas" w:hAnsi="Consolas" w:cs="Consolas"/>
        </w:rPr>
      </w:pPr>
    </w:p>
    <w:p w:rsidR="004F335A" w:rsidRDefault="004F335A" w:rsidP="004F335A">
      <w:pPr>
        <w:shd w:val="clear" w:color="auto" w:fill="FFFFFF" w:themeFill="background1"/>
        <w:rPr>
          <w:rFonts w:ascii="Consolas" w:hAnsi="Consolas" w:cs="Consolas"/>
        </w:rPr>
      </w:pPr>
    </w:p>
    <w:p w:rsidR="004F335A" w:rsidRDefault="004F335A" w:rsidP="004F335A">
      <w:pPr>
        <w:shd w:val="clear" w:color="auto" w:fill="FFFFFF" w:themeFill="background1"/>
        <w:rPr>
          <w:rFonts w:ascii="Consolas" w:hAnsi="Consolas" w:cs="Consolas"/>
        </w:rPr>
      </w:pPr>
    </w:p>
    <w:p w:rsidR="004F335A" w:rsidRDefault="004F335A" w:rsidP="004F335A">
      <w:pPr>
        <w:shd w:val="clear" w:color="auto" w:fill="FFFFFF" w:themeFill="background1"/>
        <w:rPr>
          <w:rFonts w:ascii="Consolas" w:hAnsi="Consolas" w:cs="Consolas"/>
        </w:rPr>
      </w:pPr>
      <w:r>
        <w:rPr>
          <w:rFonts w:ascii="Consolas" w:hAnsi="Consolas" w:cs="Consolas"/>
        </w:rPr>
        <w:t>9</w:t>
      </w:r>
      <w:r>
        <w:rPr>
          <w:rFonts w:ascii="Consolas" w:hAnsi="Consolas" w:cs="Consolas" w:hint="eastAsia"/>
        </w:rPr>
        <w:t>、设置允许远程连接</w:t>
      </w:r>
      <w:r>
        <w:rPr>
          <w:rFonts w:ascii="Consolas" w:hAnsi="Consolas" w:cs="Consolas" w:hint="eastAsia"/>
        </w:rPr>
        <w:t>mysql</w:t>
      </w:r>
    </w:p>
    <w:p w:rsidR="004F335A" w:rsidRDefault="004F335A" w:rsidP="004F335A">
      <w:pPr>
        <w:shd w:val="clear" w:color="auto" w:fill="FFFFFF" w:themeFill="background1"/>
        <w:rPr>
          <w:rFonts w:ascii="Consolas" w:hAnsi="Consolas" w:cs="Consolas"/>
        </w:rPr>
      </w:pPr>
      <w:r>
        <w:rPr>
          <w:rFonts w:ascii="Consolas" w:hAnsi="Consolas" w:cs="Consolas"/>
        </w:rPr>
        <w:t>尝试使用远程连接</w:t>
      </w:r>
      <w:r>
        <w:rPr>
          <w:rFonts w:ascii="Consolas" w:hAnsi="Consolas" w:cs="Consolas" w:hint="eastAsia"/>
        </w:rPr>
        <w:t>，</w:t>
      </w:r>
      <w:r>
        <w:rPr>
          <w:rFonts w:ascii="Consolas" w:hAnsi="Consolas" w:cs="Consolas"/>
        </w:rPr>
        <w:t>发现报错</w:t>
      </w:r>
      <w:r>
        <w:rPr>
          <w:rFonts w:ascii="Consolas" w:hAnsi="Consolas" w:cs="Consolas" w:hint="eastAsia"/>
        </w:rPr>
        <w:t>：</w:t>
      </w:r>
    </w:p>
    <w:p w:rsidR="004F335A" w:rsidRDefault="004F335A" w:rsidP="004F335A">
      <w:pPr>
        <w:shd w:val="clear" w:color="auto" w:fill="FFFFFF" w:themeFill="background1"/>
        <w:rPr>
          <w:rFonts w:ascii="Consolas" w:hAnsi="Consolas" w:cs="Consolas"/>
        </w:rPr>
      </w:pPr>
      <w:r>
        <w:rPr>
          <w:noProof/>
        </w:rPr>
        <w:drawing>
          <wp:inline distT="0" distB="0" distL="0" distR="0" wp14:anchorId="22DB8E17" wp14:editId="5BE6DF7F">
            <wp:extent cx="4886325" cy="14382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86325" cy="1438275"/>
                    </a:xfrm>
                    <a:prstGeom prst="rect">
                      <a:avLst/>
                    </a:prstGeom>
                  </pic:spPr>
                </pic:pic>
              </a:graphicData>
            </a:graphic>
          </wp:inline>
        </w:drawing>
      </w:r>
    </w:p>
    <w:p w:rsidR="004F335A" w:rsidRDefault="004F335A" w:rsidP="004F335A">
      <w:pPr>
        <w:shd w:val="clear" w:color="auto" w:fill="FFFFFF" w:themeFill="background1"/>
        <w:rPr>
          <w:rFonts w:ascii="Consolas" w:hAnsi="Consolas" w:cs="Consolas"/>
        </w:rPr>
      </w:pPr>
    </w:p>
    <w:p w:rsidR="004F335A" w:rsidRPr="00096FC9" w:rsidRDefault="004F335A" w:rsidP="004F335A">
      <w:pPr>
        <w:shd w:val="clear" w:color="auto" w:fill="FFFFFF" w:themeFill="background1"/>
        <w:rPr>
          <w:rFonts w:ascii="Consolas" w:hAnsi="Consolas" w:cs="Consolas"/>
        </w:rPr>
      </w:pPr>
    </w:p>
    <w:p w:rsidR="004F335A" w:rsidRDefault="004F335A" w:rsidP="004F335A">
      <w:pPr>
        <w:rPr>
          <w:rFonts w:ascii="Consolas" w:hAnsi="Consolas" w:cs="Consolas"/>
        </w:rPr>
      </w:pPr>
      <w:r>
        <w:rPr>
          <w:rFonts w:ascii="Consolas" w:hAnsi="Consolas" w:cs="Consolas"/>
        </w:rPr>
        <w:t>（</w:t>
      </w:r>
      <w:r>
        <w:rPr>
          <w:rFonts w:ascii="Consolas" w:hAnsi="Consolas" w:cs="Consolas"/>
        </w:rPr>
        <w:t>1</w:t>
      </w:r>
      <w:r>
        <w:rPr>
          <w:rFonts w:ascii="Consolas" w:hAnsi="Consolas" w:cs="Consolas"/>
        </w:rPr>
        <w:t>）进入</w:t>
      </w:r>
      <w:r>
        <w:rPr>
          <w:rFonts w:ascii="Consolas" w:hAnsi="Consolas" w:cs="Consolas"/>
        </w:rPr>
        <w:t xml:space="preserve"> mysql</w:t>
      </w:r>
      <w:r>
        <w:rPr>
          <w:rFonts w:ascii="Consolas" w:hAnsi="Consolas" w:cs="Consolas"/>
        </w:rPr>
        <w:t>：</w:t>
      </w:r>
    </w:p>
    <w:p w:rsidR="004F335A" w:rsidRDefault="004F335A" w:rsidP="004F335A">
      <w:pPr>
        <w:ind w:firstLine="420"/>
        <w:rPr>
          <w:rFonts w:ascii="Consolas" w:hAnsi="Consolas" w:cs="Consolas"/>
        </w:rPr>
      </w:pPr>
      <w:r>
        <w:rPr>
          <w:rFonts w:ascii="Consolas" w:hAnsi="Consolas" w:cs="Consolas"/>
        </w:rPr>
        <w:t>mysql -u root -p</w:t>
      </w:r>
    </w:p>
    <w:p w:rsidR="004F335A" w:rsidRDefault="004F335A" w:rsidP="004F335A">
      <w:pPr>
        <w:rPr>
          <w:rFonts w:ascii="Consolas" w:hAnsi="Consolas" w:cs="Consolas"/>
        </w:rPr>
      </w:pPr>
      <w:r>
        <w:rPr>
          <w:rFonts w:ascii="Consolas" w:hAnsi="Consolas" w:cs="Consolas"/>
        </w:rPr>
        <w:t>（</w:t>
      </w:r>
      <w:r>
        <w:rPr>
          <w:rFonts w:ascii="Consolas" w:hAnsi="Consolas" w:cs="Consolas"/>
        </w:rPr>
        <w:t>2</w:t>
      </w:r>
      <w:r>
        <w:rPr>
          <w:rFonts w:ascii="Consolas" w:hAnsi="Consolas" w:cs="Consolas"/>
        </w:rPr>
        <w:t>）使用</w:t>
      </w:r>
      <w:r>
        <w:rPr>
          <w:rFonts w:ascii="Consolas" w:hAnsi="Consolas" w:cs="Consolas"/>
        </w:rPr>
        <w:t xml:space="preserve"> mysql</w:t>
      </w:r>
      <w:r>
        <w:rPr>
          <w:rFonts w:ascii="Consolas" w:hAnsi="Consolas" w:cs="Consolas"/>
        </w:rPr>
        <w:t>库</w:t>
      </w:r>
      <w:r>
        <w:rPr>
          <w:rFonts w:ascii="Consolas" w:hAnsi="Consolas" w:cs="Consolas"/>
        </w:rPr>
        <w:t xml:space="preserve"> </w:t>
      </w:r>
      <w:r>
        <w:rPr>
          <w:rFonts w:ascii="Consolas" w:hAnsi="Consolas" w:cs="Consolas"/>
        </w:rPr>
        <w:t>：</w:t>
      </w:r>
    </w:p>
    <w:p w:rsidR="004F335A" w:rsidRDefault="004F335A" w:rsidP="004F335A">
      <w:pPr>
        <w:ind w:firstLine="420"/>
        <w:rPr>
          <w:rFonts w:ascii="Consolas" w:hAnsi="Consolas" w:cs="Consolas"/>
        </w:rPr>
      </w:pPr>
      <w:r>
        <w:rPr>
          <w:rFonts w:ascii="Consolas" w:hAnsi="Consolas" w:cs="Consolas"/>
        </w:rPr>
        <w:t>use mysql;</w:t>
      </w:r>
    </w:p>
    <w:p w:rsidR="004F335A" w:rsidRDefault="004F335A" w:rsidP="004F335A">
      <w:pPr>
        <w:rPr>
          <w:rFonts w:ascii="Consolas" w:hAnsi="Consolas" w:cs="Consolas"/>
        </w:rPr>
      </w:pPr>
      <w:r>
        <w:rPr>
          <w:rFonts w:ascii="Consolas" w:hAnsi="Consolas" w:cs="Consolas"/>
        </w:rPr>
        <w:t>（</w:t>
      </w:r>
      <w:r>
        <w:rPr>
          <w:rFonts w:ascii="Consolas" w:hAnsi="Consolas" w:cs="Consolas"/>
        </w:rPr>
        <w:t>3</w:t>
      </w:r>
      <w:r>
        <w:rPr>
          <w:rFonts w:ascii="Consolas" w:hAnsi="Consolas" w:cs="Consolas"/>
        </w:rPr>
        <w:t>）查看用户表</w:t>
      </w:r>
      <w:r>
        <w:rPr>
          <w:rFonts w:ascii="Consolas" w:hAnsi="Consolas" w:cs="Consolas"/>
        </w:rPr>
        <w:t xml:space="preserve"> </w:t>
      </w:r>
      <w:r>
        <w:rPr>
          <w:rFonts w:ascii="Consolas" w:hAnsi="Consolas" w:cs="Consolas"/>
        </w:rPr>
        <w:t>：</w:t>
      </w:r>
    </w:p>
    <w:p w:rsidR="004F335A" w:rsidRDefault="004F335A" w:rsidP="004F335A">
      <w:pPr>
        <w:ind w:firstLine="420"/>
        <w:rPr>
          <w:rFonts w:ascii="Consolas" w:hAnsi="Consolas" w:cs="Consolas"/>
        </w:rPr>
      </w:pPr>
      <w:r>
        <w:rPr>
          <w:rFonts w:ascii="Consolas" w:hAnsi="Consolas" w:cs="Consolas"/>
        </w:rPr>
        <w:t>SELECT `Host`,`User` FROM user;</w:t>
      </w:r>
    </w:p>
    <w:p w:rsidR="004F335A" w:rsidRDefault="004F335A" w:rsidP="004F335A">
      <w:pPr>
        <w:rPr>
          <w:rFonts w:ascii="Consolas" w:hAnsi="Consolas" w:cs="Consolas"/>
        </w:rPr>
      </w:pPr>
      <w:r>
        <w:rPr>
          <w:rFonts w:ascii="Consolas" w:hAnsi="Consolas" w:cs="Consolas"/>
        </w:rPr>
        <w:t>（</w:t>
      </w:r>
      <w:r>
        <w:rPr>
          <w:rFonts w:ascii="Consolas" w:hAnsi="Consolas" w:cs="Consolas"/>
        </w:rPr>
        <w:t>4</w:t>
      </w:r>
      <w:r>
        <w:rPr>
          <w:rFonts w:ascii="Consolas" w:hAnsi="Consolas" w:cs="Consolas"/>
        </w:rPr>
        <w:t>）授权用户</w:t>
      </w:r>
      <w:r>
        <w:rPr>
          <w:rFonts w:ascii="Consolas" w:hAnsi="Consolas" w:cs="Consolas"/>
        </w:rPr>
        <w:t xml:space="preserve"> </w:t>
      </w:r>
      <w:r>
        <w:rPr>
          <w:rFonts w:ascii="Consolas" w:hAnsi="Consolas" w:cs="Consolas"/>
        </w:rPr>
        <w:t>：</w:t>
      </w:r>
    </w:p>
    <w:p w:rsidR="004F335A" w:rsidRDefault="004F335A" w:rsidP="004F335A">
      <w:pPr>
        <w:ind w:firstLine="420"/>
        <w:rPr>
          <w:rFonts w:ascii="Consolas" w:hAnsi="Consolas" w:cs="Consolas"/>
        </w:rPr>
      </w:pPr>
      <w:r>
        <w:rPr>
          <w:rFonts w:ascii="Consolas" w:hAnsi="Consolas" w:cs="Consolas"/>
        </w:rPr>
        <w:t>grant all privileges on *.* to root@'%' identified by '123456';</w:t>
      </w:r>
    </w:p>
    <w:p w:rsidR="004F335A" w:rsidRDefault="004F335A" w:rsidP="004F335A">
      <w:pPr>
        <w:rPr>
          <w:rFonts w:ascii="Consolas" w:hAnsi="Consolas" w:cs="Consolas"/>
        </w:rPr>
      </w:pPr>
      <w:r>
        <w:rPr>
          <w:rFonts w:ascii="Consolas" w:hAnsi="Consolas" w:cs="Consolas"/>
        </w:rPr>
        <w:t>（</w:t>
      </w:r>
      <w:r>
        <w:rPr>
          <w:rFonts w:ascii="Consolas" w:hAnsi="Consolas" w:cs="Consolas"/>
        </w:rPr>
        <w:t>5</w:t>
      </w:r>
      <w:r>
        <w:rPr>
          <w:rFonts w:ascii="Consolas" w:hAnsi="Consolas" w:cs="Consolas"/>
        </w:rPr>
        <w:t>）强制刷新权限</w:t>
      </w:r>
      <w:r>
        <w:rPr>
          <w:rFonts w:ascii="Consolas" w:hAnsi="Consolas" w:cs="Consolas"/>
        </w:rPr>
        <w:t xml:space="preserve"> </w:t>
      </w:r>
      <w:r>
        <w:rPr>
          <w:rFonts w:ascii="Consolas" w:hAnsi="Consolas" w:cs="Consolas"/>
        </w:rPr>
        <w:t>：</w:t>
      </w:r>
    </w:p>
    <w:p w:rsidR="004F335A" w:rsidRDefault="004F335A" w:rsidP="004F335A">
      <w:pPr>
        <w:ind w:firstLine="420"/>
        <w:rPr>
          <w:rFonts w:ascii="Consolas" w:hAnsi="Consolas" w:cs="Consolas"/>
        </w:rPr>
      </w:pPr>
      <w:r>
        <w:rPr>
          <w:rFonts w:ascii="Consolas" w:hAnsi="Consolas" w:cs="Consolas"/>
        </w:rPr>
        <w:t>flush privileges;</w:t>
      </w:r>
    </w:p>
    <w:p w:rsidR="004F335A" w:rsidRDefault="004F335A" w:rsidP="004F335A">
      <w:pPr>
        <w:ind w:firstLine="420"/>
        <w:rPr>
          <w:rFonts w:ascii="Consolas" w:hAnsi="Consolas" w:cs="Consolas"/>
        </w:rPr>
      </w:pPr>
    </w:p>
    <w:p w:rsidR="004F335A" w:rsidRDefault="004F335A" w:rsidP="004F335A">
      <w:pPr>
        <w:shd w:val="clear" w:color="auto" w:fill="FFFFFF" w:themeFill="background1"/>
        <w:rPr>
          <w:rFonts w:ascii="Consolas" w:hAnsi="Consolas" w:cs="Consolas"/>
        </w:rPr>
      </w:pPr>
      <w:r>
        <w:rPr>
          <w:rFonts w:ascii="Consolas" w:hAnsi="Consolas" w:cs="Consolas"/>
        </w:rPr>
        <w:t>10</w:t>
      </w:r>
      <w:r>
        <w:rPr>
          <w:rFonts w:ascii="Consolas" w:hAnsi="Consolas" w:cs="Consolas" w:hint="eastAsia"/>
        </w:rPr>
        <w:t>、配置</w:t>
      </w:r>
      <w:r>
        <w:rPr>
          <w:rFonts w:ascii="Consolas" w:hAnsi="Consolas" w:cs="Consolas" w:hint="eastAsia"/>
        </w:rPr>
        <w:t>MySQL</w:t>
      </w:r>
      <w:r>
        <w:rPr>
          <w:rFonts w:ascii="Consolas" w:hAnsi="Consolas" w:cs="Consolas" w:hint="eastAsia"/>
        </w:rPr>
        <w:t>自启动</w:t>
      </w:r>
      <w:r>
        <w:rPr>
          <w:rFonts w:ascii="Consolas" w:hAnsi="Consolas" w:cs="Consolas" w:hint="eastAsia"/>
        </w:rPr>
        <w:t>(</w:t>
      </w:r>
      <w:r>
        <w:rPr>
          <w:rFonts w:ascii="Consolas" w:hAnsi="Consolas" w:cs="Consolas" w:hint="eastAsia"/>
        </w:rPr>
        <w:t>可选操作</w:t>
      </w:r>
      <w:r>
        <w:rPr>
          <w:rFonts w:ascii="Consolas" w:hAnsi="Consolas" w:cs="Consolas" w:hint="eastAsia"/>
        </w:rPr>
        <w:t>)</w:t>
      </w:r>
    </w:p>
    <w:p w:rsidR="004F335A" w:rsidRPr="00A604DB" w:rsidRDefault="004F335A" w:rsidP="004F335A">
      <w:pPr>
        <w:shd w:val="clear" w:color="auto" w:fill="FFFFFF" w:themeFill="background1"/>
        <w:rPr>
          <w:rFonts w:ascii="Consolas" w:hAnsi="Consolas" w:cs="Consolas"/>
        </w:rPr>
      </w:pPr>
      <w:r>
        <w:rPr>
          <w:rFonts w:ascii="Consolas" w:hAnsi="Consolas" w:cs="Consolas" w:hint="eastAsia"/>
        </w:rPr>
        <w:t>1</w:t>
      </w:r>
      <w:r>
        <w:rPr>
          <w:rFonts w:ascii="Consolas" w:hAnsi="Consolas" w:cs="Consolas" w:hint="eastAsia"/>
        </w:rPr>
        <w:t>）</w:t>
      </w:r>
      <w:r w:rsidRPr="00A604DB">
        <w:rPr>
          <w:rFonts w:ascii="Consolas" w:hAnsi="Consolas" w:cs="Consolas" w:hint="eastAsia"/>
        </w:rPr>
        <w:t>加入到系统服务：</w:t>
      </w:r>
    </w:p>
    <w:p w:rsidR="004F335A" w:rsidRPr="00A604DB" w:rsidRDefault="004F335A" w:rsidP="004F335A">
      <w:pPr>
        <w:shd w:val="clear" w:color="auto" w:fill="FFFFFF" w:themeFill="background1"/>
        <w:ind w:firstLine="420"/>
        <w:rPr>
          <w:rFonts w:ascii="Consolas" w:hAnsi="Consolas" w:cs="Consolas"/>
        </w:rPr>
      </w:pPr>
      <w:r w:rsidRPr="00A604DB">
        <w:rPr>
          <w:rFonts w:ascii="Consolas" w:hAnsi="Consolas" w:cs="Consolas"/>
        </w:rPr>
        <w:t>chkconfig --add mysql</w:t>
      </w:r>
    </w:p>
    <w:p w:rsidR="004F335A" w:rsidRPr="00A604DB" w:rsidRDefault="004F335A" w:rsidP="004F335A">
      <w:pPr>
        <w:shd w:val="clear" w:color="auto" w:fill="FFFFFF" w:themeFill="background1"/>
        <w:rPr>
          <w:rFonts w:ascii="Consolas" w:hAnsi="Consolas" w:cs="Consolas"/>
        </w:rPr>
      </w:pPr>
      <w:r>
        <w:rPr>
          <w:rFonts w:ascii="Consolas" w:hAnsi="Consolas" w:cs="Consolas" w:hint="eastAsia"/>
        </w:rPr>
        <w:t>2</w:t>
      </w:r>
      <w:r>
        <w:rPr>
          <w:rFonts w:ascii="Consolas" w:hAnsi="Consolas" w:cs="Consolas" w:hint="eastAsia"/>
        </w:rPr>
        <w:t>）</w:t>
      </w:r>
      <w:r w:rsidRPr="00A604DB">
        <w:rPr>
          <w:rFonts w:ascii="Consolas" w:hAnsi="Consolas" w:cs="Consolas" w:hint="eastAsia"/>
        </w:rPr>
        <w:t>自动启动：</w:t>
      </w:r>
    </w:p>
    <w:p w:rsidR="004F335A" w:rsidRPr="00A604DB" w:rsidRDefault="004F335A" w:rsidP="004F335A">
      <w:pPr>
        <w:shd w:val="clear" w:color="auto" w:fill="FFFFFF" w:themeFill="background1"/>
        <w:ind w:firstLine="420"/>
        <w:rPr>
          <w:rFonts w:ascii="Consolas" w:hAnsi="Consolas" w:cs="Consolas"/>
        </w:rPr>
      </w:pPr>
      <w:r w:rsidRPr="00A604DB">
        <w:rPr>
          <w:rFonts w:ascii="Consolas" w:hAnsi="Consolas" w:cs="Consolas"/>
        </w:rPr>
        <w:t>chkconfig mysql on</w:t>
      </w:r>
    </w:p>
    <w:p w:rsidR="004F335A" w:rsidRPr="00A604DB" w:rsidRDefault="004F335A" w:rsidP="004F335A">
      <w:pPr>
        <w:shd w:val="clear" w:color="auto" w:fill="FFFFFF" w:themeFill="background1"/>
        <w:rPr>
          <w:rFonts w:ascii="Consolas" w:hAnsi="Consolas" w:cs="Consolas"/>
        </w:rPr>
      </w:pPr>
      <w:r>
        <w:rPr>
          <w:rFonts w:ascii="Consolas" w:hAnsi="Consolas" w:cs="Consolas" w:hint="eastAsia"/>
        </w:rPr>
        <w:t>3</w:t>
      </w:r>
      <w:r>
        <w:rPr>
          <w:rFonts w:ascii="Consolas" w:hAnsi="Consolas" w:cs="Consolas" w:hint="eastAsia"/>
        </w:rPr>
        <w:t>）</w:t>
      </w:r>
      <w:r w:rsidRPr="00A604DB">
        <w:rPr>
          <w:rFonts w:ascii="Consolas" w:hAnsi="Consolas" w:cs="Consolas" w:hint="eastAsia"/>
        </w:rPr>
        <w:t>查询列表：</w:t>
      </w:r>
    </w:p>
    <w:p w:rsidR="004F335A" w:rsidRPr="005F4C0E" w:rsidRDefault="004F335A" w:rsidP="004F335A">
      <w:pPr>
        <w:shd w:val="clear" w:color="auto" w:fill="FFFFFF" w:themeFill="background1"/>
        <w:ind w:firstLine="420"/>
        <w:rPr>
          <w:rFonts w:ascii="Consolas" w:hAnsi="Consolas" w:cs="Consolas"/>
        </w:rPr>
      </w:pPr>
      <w:r w:rsidRPr="00A604DB">
        <w:rPr>
          <w:rFonts w:ascii="Consolas" w:hAnsi="Consolas" w:cs="Consolas"/>
        </w:rPr>
        <w:t>chkconfig</w:t>
      </w:r>
    </w:p>
    <w:p w:rsidR="004F335A" w:rsidRDefault="004F335A" w:rsidP="004F335A">
      <w:pPr>
        <w:shd w:val="clear" w:color="auto" w:fill="FFFFFF" w:themeFill="background1"/>
        <w:rPr>
          <w:rFonts w:ascii="Consolas" w:hAnsi="Consolas" w:cs="Consolas"/>
        </w:rPr>
      </w:pPr>
    </w:p>
    <w:p w:rsidR="004F335A" w:rsidRPr="00510B0C" w:rsidRDefault="004F335A" w:rsidP="004F335A">
      <w:pPr>
        <w:shd w:val="clear" w:color="auto" w:fill="FFFFFF" w:themeFill="background1"/>
        <w:rPr>
          <w:rFonts w:ascii="Consolas" w:hAnsi="Consolas" w:cs="Consolas"/>
        </w:rPr>
      </w:pPr>
    </w:p>
    <w:p w:rsidR="004F335A" w:rsidRDefault="004F335A" w:rsidP="004F335A">
      <w:r>
        <w:rPr>
          <w:rFonts w:hint="eastAsia"/>
        </w:rPr>
        <w:t>在</w:t>
      </w:r>
      <w:r>
        <w:rPr>
          <w:rFonts w:hint="eastAsia"/>
        </w:rPr>
        <w:t>linux</w:t>
      </w:r>
      <w:r>
        <w:rPr>
          <w:rFonts w:hint="eastAsia"/>
        </w:rPr>
        <w:t>中执行</w:t>
      </w:r>
      <w:r>
        <w:rPr>
          <w:rFonts w:hint="eastAsia"/>
        </w:rPr>
        <w:t>shell</w:t>
      </w:r>
      <w:r>
        <w:rPr>
          <w:rFonts w:hint="eastAsia"/>
        </w:rPr>
        <w:t>脚本文件：</w:t>
      </w:r>
    </w:p>
    <w:p w:rsidR="004F335A" w:rsidRDefault="004F335A" w:rsidP="004F335A"/>
    <w:p w:rsidR="004F335A" w:rsidRDefault="004F335A" w:rsidP="004F335A">
      <w:r>
        <w:rPr>
          <w:rFonts w:hint="eastAsia"/>
        </w:rPr>
        <w:t>1</w:t>
      </w:r>
      <w:r>
        <w:rPr>
          <w:rFonts w:hint="eastAsia"/>
        </w:rPr>
        <w:t>、</w:t>
      </w:r>
      <w:r>
        <w:rPr>
          <w:rFonts w:hint="eastAsia"/>
        </w:rPr>
        <w:t>./xxx.sh</w:t>
      </w:r>
    </w:p>
    <w:p w:rsidR="004F335A" w:rsidRDefault="004F335A" w:rsidP="004F335A">
      <w:r>
        <w:t>2</w:t>
      </w:r>
      <w:r>
        <w:rPr>
          <w:rFonts w:hint="eastAsia"/>
        </w:rPr>
        <w:t>、</w:t>
      </w:r>
      <w:r>
        <w:t xml:space="preserve">sh </w:t>
      </w:r>
      <w:r>
        <w:rPr>
          <w:rFonts w:hint="eastAsia"/>
        </w:rPr>
        <w:t>xxx.sh</w:t>
      </w:r>
    </w:p>
    <w:p w:rsidR="004F335A" w:rsidRDefault="004F335A" w:rsidP="004F335A"/>
    <w:p w:rsidR="004F335A" w:rsidRDefault="004F335A" w:rsidP="004F335A">
      <w:pPr>
        <w:pStyle w:val="2"/>
        <w:numPr>
          <w:ilvl w:val="1"/>
          <w:numId w:val="1"/>
        </w:numPr>
      </w:pPr>
      <w:r>
        <w:t>部署项目到</w:t>
      </w:r>
      <w:r>
        <w:rPr>
          <w:rFonts w:hint="eastAsia"/>
        </w:rPr>
        <w:t>tomcat</w:t>
      </w:r>
      <w:r>
        <w:rPr>
          <w:rFonts w:hint="eastAsia"/>
        </w:rPr>
        <w:t>，并访问</w:t>
      </w:r>
    </w:p>
    <w:p w:rsidR="004F335A" w:rsidRDefault="004F335A" w:rsidP="004F335A"/>
    <w:p w:rsidR="004F335A" w:rsidRDefault="004F335A" w:rsidP="004F335A">
      <w:r>
        <w:rPr>
          <w:rFonts w:hint="eastAsia"/>
        </w:rPr>
        <w:t>1</w:t>
      </w:r>
      <w:r>
        <w:rPr>
          <w:rFonts w:hint="eastAsia"/>
        </w:rPr>
        <w:t>）将我们的</w:t>
      </w:r>
      <w:r>
        <w:rPr>
          <w:rFonts w:hint="eastAsia"/>
        </w:rPr>
        <w:t>usermanager</w:t>
      </w:r>
      <w:r>
        <w:t>.sql</w:t>
      </w:r>
      <w:r>
        <w:t>导入</w:t>
      </w:r>
      <w:r>
        <w:t>MySQL</w:t>
      </w:r>
    </w:p>
    <w:p w:rsidR="004F335A" w:rsidRDefault="004F335A" w:rsidP="004F335A">
      <w:r>
        <w:tab/>
      </w:r>
      <w:r>
        <w:rPr>
          <w:noProof/>
        </w:rPr>
        <w:drawing>
          <wp:inline distT="0" distB="0" distL="0" distR="0" wp14:anchorId="4318EE7E" wp14:editId="2E822C12">
            <wp:extent cx="5981700" cy="1866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81700" cy="1866900"/>
                    </a:xfrm>
                    <a:prstGeom prst="rect">
                      <a:avLst/>
                    </a:prstGeom>
                  </pic:spPr>
                </pic:pic>
              </a:graphicData>
            </a:graphic>
          </wp:inline>
        </w:drawing>
      </w:r>
    </w:p>
    <w:p w:rsidR="004F335A" w:rsidRPr="00D0239D" w:rsidRDefault="004F335A" w:rsidP="004F335A"/>
    <w:p w:rsidR="004F335A" w:rsidRPr="000A4BB8" w:rsidRDefault="004F335A" w:rsidP="004F335A">
      <w:pPr>
        <w:rPr>
          <w:rFonts w:ascii="Courier New" w:hAnsi="Courier New" w:cs="Courier New"/>
        </w:rPr>
      </w:pPr>
      <w:r>
        <w:rPr>
          <w:rFonts w:ascii="Courier New" w:hAnsi="Courier New" w:cs="Courier New" w:hint="eastAsia"/>
        </w:rPr>
        <w:t>2</w:t>
      </w:r>
      <w:r>
        <w:rPr>
          <w:rFonts w:ascii="Courier New" w:hAnsi="Courier New" w:cs="Courier New" w:hint="eastAsia"/>
        </w:rPr>
        <w:t>）将</w:t>
      </w:r>
      <w:r>
        <w:rPr>
          <w:rFonts w:ascii="Courier New" w:hAnsi="Courier New" w:cs="Courier New" w:hint="eastAsia"/>
        </w:rPr>
        <w:t>ROOT.war</w:t>
      </w:r>
      <w:r>
        <w:rPr>
          <w:rFonts w:ascii="Courier New" w:hAnsi="Courier New" w:cs="Courier New" w:hint="eastAsia"/>
        </w:rPr>
        <w:t>上传到</w:t>
      </w:r>
      <w:r>
        <w:rPr>
          <w:rFonts w:ascii="Courier New" w:hAnsi="Courier New" w:cs="Courier New" w:hint="eastAsia"/>
        </w:rPr>
        <w:t>tomcat</w:t>
      </w:r>
      <w:r>
        <w:rPr>
          <w:rFonts w:ascii="Courier New" w:hAnsi="Courier New" w:cs="Courier New" w:hint="eastAsia"/>
        </w:rPr>
        <w:t>下面的</w:t>
      </w:r>
      <w:r>
        <w:rPr>
          <w:rFonts w:ascii="Courier New" w:hAnsi="Courier New" w:cs="Courier New" w:hint="eastAsia"/>
        </w:rPr>
        <w:t>webapps</w:t>
      </w:r>
      <w:r>
        <w:rPr>
          <w:rFonts w:ascii="Courier New" w:hAnsi="Courier New" w:cs="Courier New" w:hint="eastAsia"/>
        </w:rPr>
        <w:t>目录</w:t>
      </w:r>
    </w:p>
    <w:p w:rsidR="004F335A" w:rsidRDefault="004F335A" w:rsidP="004F335A">
      <w:pPr>
        <w:rPr>
          <w:rFonts w:ascii="Courier New" w:hAnsi="Courier New" w:cs="Courier New"/>
        </w:rPr>
      </w:pPr>
      <w:r>
        <w:rPr>
          <w:rFonts w:ascii="Courier New" w:hAnsi="Courier New" w:cs="Courier New"/>
        </w:rPr>
        <w:tab/>
      </w:r>
      <w:r>
        <w:rPr>
          <w:rFonts w:ascii="Courier New" w:hAnsi="Courier New" w:cs="Courier New" w:hint="eastAsia"/>
        </w:rPr>
        <w:t>注意数据库的连接密码是否一致</w:t>
      </w:r>
    </w:p>
    <w:p w:rsidR="004F335A" w:rsidRDefault="004F335A" w:rsidP="004F335A">
      <w:pPr>
        <w:rPr>
          <w:rFonts w:ascii="Courier New" w:hAnsi="Courier New" w:cs="Courier New"/>
        </w:rPr>
      </w:pPr>
      <w:r>
        <w:rPr>
          <w:rFonts w:ascii="Courier New" w:hAnsi="Courier New" w:cs="Courier New" w:hint="eastAsia"/>
        </w:rPr>
        <w:t>3</w:t>
      </w:r>
      <w:r>
        <w:rPr>
          <w:rFonts w:ascii="Courier New" w:hAnsi="Courier New" w:cs="Courier New" w:hint="eastAsia"/>
        </w:rPr>
        <w:t>）访问</w:t>
      </w:r>
      <w:r>
        <w:rPr>
          <w:rFonts w:ascii="Courier New" w:hAnsi="Courier New" w:cs="Courier New" w:hint="eastAsia"/>
        </w:rPr>
        <w:t>192.168.56.101:8080/</w:t>
      </w:r>
    </w:p>
    <w:p w:rsidR="004F335A" w:rsidRPr="000A4BB8" w:rsidRDefault="004F335A" w:rsidP="004F335A">
      <w:pPr>
        <w:rPr>
          <w:rFonts w:ascii="Courier New" w:hAnsi="Courier New" w:cs="Courier New"/>
        </w:rPr>
      </w:pPr>
    </w:p>
    <w:p w:rsidR="004F335A" w:rsidRPr="004F335A" w:rsidRDefault="004F335A" w:rsidP="00CB2D94">
      <w:pPr>
        <w:jc w:val="left"/>
        <w:rPr>
          <w:rFonts w:ascii="Courier New" w:hAnsi="Courier New" w:cs="Courier New"/>
        </w:rPr>
      </w:pPr>
    </w:p>
    <w:sectPr w:rsidR="004F335A" w:rsidRPr="004F33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70F" w:rsidRDefault="007F370F" w:rsidP="00CA0993">
      <w:r>
        <w:separator/>
      </w:r>
    </w:p>
  </w:endnote>
  <w:endnote w:type="continuationSeparator" w:id="0">
    <w:p w:rsidR="007F370F" w:rsidRDefault="007F370F" w:rsidP="00CA0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70F" w:rsidRDefault="007F370F" w:rsidP="00CA0993">
      <w:r>
        <w:separator/>
      </w:r>
    </w:p>
  </w:footnote>
  <w:footnote w:type="continuationSeparator" w:id="0">
    <w:p w:rsidR="007F370F" w:rsidRDefault="007F370F" w:rsidP="00CA09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0000000D"/>
    <w:multiLevelType w:val="multilevel"/>
    <w:tmpl w:val="0000000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000000E"/>
    <w:multiLevelType w:val="multilevel"/>
    <w:tmpl w:val="0000000E"/>
    <w:lvl w:ilvl="0">
      <w:start w:val="1"/>
      <w:numFmt w:val="bullet"/>
      <w:lvlText w:val=""/>
      <w:lvlJc w:val="left"/>
      <w:pPr>
        <w:tabs>
          <w:tab w:val="num" w:pos="720"/>
        </w:tabs>
        <w:ind w:left="720" w:hanging="360"/>
      </w:pPr>
      <w:rPr>
        <w:rFonts w:ascii="Wingdings" w:hAnsi="Wingdings" w:hint="default"/>
      </w:rPr>
    </w:lvl>
    <w:lvl w:ilvl="1">
      <w:start w:val="48"/>
      <w:numFmt w:val="bullet"/>
      <w:lvlText w:val="•"/>
      <w:lvlJc w:val="left"/>
      <w:pPr>
        <w:tabs>
          <w:tab w:val="num" w:pos="1440"/>
        </w:tabs>
        <w:ind w:left="1440" w:hanging="360"/>
      </w:pPr>
      <w:rPr>
        <w:rFonts w:ascii="宋体" w:hAnsi="宋体"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AE6141"/>
    <w:multiLevelType w:val="hybridMultilevel"/>
    <w:tmpl w:val="A9C8C894"/>
    <w:lvl w:ilvl="0" w:tplc="5F70D0B0">
      <w:start w:val="1"/>
      <w:numFmt w:val="bullet"/>
      <w:lvlText w:val=""/>
      <w:lvlJc w:val="left"/>
      <w:pPr>
        <w:tabs>
          <w:tab w:val="num" w:pos="720"/>
        </w:tabs>
        <w:ind w:left="720" w:hanging="360"/>
      </w:pPr>
      <w:rPr>
        <w:rFonts w:ascii="Wingdings" w:hAnsi="Wingdings" w:hint="default"/>
      </w:rPr>
    </w:lvl>
    <w:lvl w:ilvl="1" w:tplc="853E296C" w:tentative="1">
      <w:start w:val="1"/>
      <w:numFmt w:val="bullet"/>
      <w:lvlText w:val=""/>
      <w:lvlJc w:val="left"/>
      <w:pPr>
        <w:tabs>
          <w:tab w:val="num" w:pos="1440"/>
        </w:tabs>
        <w:ind w:left="1440" w:hanging="360"/>
      </w:pPr>
      <w:rPr>
        <w:rFonts w:ascii="Wingdings" w:hAnsi="Wingdings" w:hint="default"/>
      </w:rPr>
    </w:lvl>
    <w:lvl w:ilvl="2" w:tplc="86781B22" w:tentative="1">
      <w:start w:val="1"/>
      <w:numFmt w:val="bullet"/>
      <w:lvlText w:val=""/>
      <w:lvlJc w:val="left"/>
      <w:pPr>
        <w:tabs>
          <w:tab w:val="num" w:pos="2160"/>
        </w:tabs>
        <w:ind w:left="2160" w:hanging="360"/>
      </w:pPr>
      <w:rPr>
        <w:rFonts w:ascii="Wingdings" w:hAnsi="Wingdings" w:hint="default"/>
      </w:rPr>
    </w:lvl>
    <w:lvl w:ilvl="3" w:tplc="2A185A2A" w:tentative="1">
      <w:start w:val="1"/>
      <w:numFmt w:val="bullet"/>
      <w:lvlText w:val=""/>
      <w:lvlJc w:val="left"/>
      <w:pPr>
        <w:tabs>
          <w:tab w:val="num" w:pos="2880"/>
        </w:tabs>
        <w:ind w:left="2880" w:hanging="360"/>
      </w:pPr>
      <w:rPr>
        <w:rFonts w:ascii="Wingdings" w:hAnsi="Wingdings" w:hint="default"/>
      </w:rPr>
    </w:lvl>
    <w:lvl w:ilvl="4" w:tplc="7A82591E" w:tentative="1">
      <w:start w:val="1"/>
      <w:numFmt w:val="bullet"/>
      <w:lvlText w:val=""/>
      <w:lvlJc w:val="left"/>
      <w:pPr>
        <w:tabs>
          <w:tab w:val="num" w:pos="3600"/>
        </w:tabs>
        <w:ind w:left="3600" w:hanging="360"/>
      </w:pPr>
      <w:rPr>
        <w:rFonts w:ascii="Wingdings" w:hAnsi="Wingdings" w:hint="default"/>
      </w:rPr>
    </w:lvl>
    <w:lvl w:ilvl="5" w:tplc="2A1E0916" w:tentative="1">
      <w:start w:val="1"/>
      <w:numFmt w:val="bullet"/>
      <w:lvlText w:val=""/>
      <w:lvlJc w:val="left"/>
      <w:pPr>
        <w:tabs>
          <w:tab w:val="num" w:pos="4320"/>
        </w:tabs>
        <w:ind w:left="4320" w:hanging="360"/>
      </w:pPr>
      <w:rPr>
        <w:rFonts w:ascii="Wingdings" w:hAnsi="Wingdings" w:hint="default"/>
      </w:rPr>
    </w:lvl>
    <w:lvl w:ilvl="6" w:tplc="01B8684A" w:tentative="1">
      <w:start w:val="1"/>
      <w:numFmt w:val="bullet"/>
      <w:lvlText w:val=""/>
      <w:lvlJc w:val="left"/>
      <w:pPr>
        <w:tabs>
          <w:tab w:val="num" w:pos="5040"/>
        </w:tabs>
        <w:ind w:left="5040" w:hanging="360"/>
      </w:pPr>
      <w:rPr>
        <w:rFonts w:ascii="Wingdings" w:hAnsi="Wingdings" w:hint="default"/>
      </w:rPr>
    </w:lvl>
    <w:lvl w:ilvl="7" w:tplc="6B68D280" w:tentative="1">
      <w:start w:val="1"/>
      <w:numFmt w:val="bullet"/>
      <w:lvlText w:val=""/>
      <w:lvlJc w:val="left"/>
      <w:pPr>
        <w:tabs>
          <w:tab w:val="num" w:pos="5760"/>
        </w:tabs>
        <w:ind w:left="5760" w:hanging="360"/>
      </w:pPr>
      <w:rPr>
        <w:rFonts w:ascii="Wingdings" w:hAnsi="Wingdings" w:hint="default"/>
      </w:rPr>
    </w:lvl>
    <w:lvl w:ilvl="8" w:tplc="1C682C4A" w:tentative="1">
      <w:start w:val="1"/>
      <w:numFmt w:val="bullet"/>
      <w:lvlText w:val=""/>
      <w:lvlJc w:val="left"/>
      <w:pPr>
        <w:tabs>
          <w:tab w:val="num" w:pos="6480"/>
        </w:tabs>
        <w:ind w:left="6480" w:hanging="360"/>
      </w:pPr>
      <w:rPr>
        <w:rFonts w:ascii="Wingdings" w:hAnsi="Wingdings" w:hint="default"/>
      </w:rPr>
    </w:lvl>
  </w:abstractNum>
  <w:abstractNum w:abstractNumId="4">
    <w:nsid w:val="367F56F5"/>
    <w:multiLevelType w:val="hybridMultilevel"/>
    <w:tmpl w:val="9FD072C6"/>
    <w:lvl w:ilvl="0" w:tplc="7AEC36E8">
      <w:start w:val="1"/>
      <w:numFmt w:val="bullet"/>
      <w:lvlText w:val=""/>
      <w:lvlJc w:val="left"/>
      <w:pPr>
        <w:tabs>
          <w:tab w:val="num" w:pos="720"/>
        </w:tabs>
        <w:ind w:left="720" w:hanging="360"/>
      </w:pPr>
      <w:rPr>
        <w:rFonts w:ascii="Wingdings" w:hAnsi="Wingdings" w:hint="default"/>
      </w:rPr>
    </w:lvl>
    <w:lvl w:ilvl="1" w:tplc="E45886D4" w:tentative="1">
      <w:start w:val="1"/>
      <w:numFmt w:val="bullet"/>
      <w:lvlText w:val=""/>
      <w:lvlJc w:val="left"/>
      <w:pPr>
        <w:tabs>
          <w:tab w:val="num" w:pos="1440"/>
        </w:tabs>
        <w:ind w:left="1440" w:hanging="360"/>
      </w:pPr>
      <w:rPr>
        <w:rFonts w:ascii="Wingdings" w:hAnsi="Wingdings" w:hint="default"/>
      </w:rPr>
    </w:lvl>
    <w:lvl w:ilvl="2" w:tplc="152EF782" w:tentative="1">
      <w:start w:val="1"/>
      <w:numFmt w:val="bullet"/>
      <w:lvlText w:val=""/>
      <w:lvlJc w:val="left"/>
      <w:pPr>
        <w:tabs>
          <w:tab w:val="num" w:pos="2160"/>
        </w:tabs>
        <w:ind w:left="2160" w:hanging="360"/>
      </w:pPr>
      <w:rPr>
        <w:rFonts w:ascii="Wingdings" w:hAnsi="Wingdings" w:hint="default"/>
      </w:rPr>
    </w:lvl>
    <w:lvl w:ilvl="3" w:tplc="D0422966" w:tentative="1">
      <w:start w:val="1"/>
      <w:numFmt w:val="bullet"/>
      <w:lvlText w:val=""/>
      <w:lvlJc w:val="left"/>
      <w:pPr>
        <w:tabs>
          <w:tab w:val="num" w:pos="2880"/>
        </w:tabs>
        <w:ind w:left="2880" w:hanging="360"/>
      </w:pPr>
      <w:rPr>
        <w:rFonts w:ascii="Wingdings" w:hAnsi="Wingdings" w:hint="default"/>
      </w:rPr>
    </w:lvl>
    <w:lvl w:ilvl="4" w:tplc="7AA0C07E" w:tentative="1">
      <w:start w:val="1"/>
      <w:numFmt w:val="bullet"/>
      <w:lvlText w:val=""/>
      <w:lvlJc w:val="left"/>
      <w:pPr>
        <w:tabs>
          <w:tab w:val="num" w:pos="3600"/>
        </w:tabs>
        <w:ind w:left="3600" w:hanging="360"/>
      </w:pPr>
      <w:rPr>
        <w:rFonts w:ascii="Wingdings" w:hAnsi="Wingdings" w:hint="default"/>
      </w:rPr>
    </w:lvl>
    <w:lvl w:ilvl="5" w:tplc="2E26C372" w:tentative="1">
      <w:start w:val="1"/>
      <w:numFmt w:val="bullet"/>
      <w:lvlText w:val=""/>
      <w:lvlJc w:val="left"/>
      <w:pPr>
        <w:tabs>
          <w:tab w:val="num" w:pos="4320"/>
        </w:tabs>
        <w:ind w:left="4320" w:hanging="360"/>
      </w:pPr>
      <w:rPr>
        <w:rFonts w:ascii="Wingdings" w:hAnsi="Wingdings" w:hint="default"/>
      </w:rPr>
    </w:lvl>
    <w:lvl w:ilvl="6" w:tplc="80A6D6AC" w:tentative="1">
      <w:start w:val="1"/>
      <w:numFmt w:val="bullet"/>
      <w:lvlText w:val=""/>
      <w:lvlJc w:val="left"/>
      <w:pPr>
        <w:tabs>
          <w:tab w:val="num" w:pos="5040"/>
        </w:tabs>
        <w:ind w:left="5040" w:hanging="360"/>
      </w:pPr>
      <w:rPr>
        <w:rFonts w:ascii="Wingdings" w:hAnsi="Wingdings" w:hint="default"/>
      </w:rPr>
    </w:lvl>
    <w:lvl w:ilvl="7" w:tplc="0930C41A" w:tentative="1">
      <w:start w:val="1"/>
      <w:numFmt w:val="bullet"/>
      <w:lvlText w:val=""/>
      <w:lvlJc w:val="left"/>
      <w:pPr>
        <w:tabs>
          <w:tab w:val="num" w:pos="5760"/>
        </w:tabs>
        <w:ind w:left="5760" w:hanging="360"/>
      </w:pPr>
      <w:rPr>
        <w:rFonts w:ascii="Wingdings" w:hAnsi="Wingdings" w:hint="default"/>
      </w:rPr>
    </w:lvl>
    <w:lvl w:ilvl="8" w:tplc="99EA42C0" w:tentative="1">
      <w:start w:val="1"/>
      <w:numFmt w:val="bullet"/>
      <w:lvlText w:val=""/>
      <w:lvlJc w:val="left"/>
      <w:pPr>
        <w:tabs>
          <w:tab w:val="num" w:pos="6480"/>
        </w:tabs>
        <w:ind w:left="6480" w:hanging="360"/>
      </w:pPr>
      <w:rPr>
        <w:rFonts w:ascii="Wingdings" w:hAnsi="Wingdings" w:hint="default"/>
      </w:rPr>
    </w:lvl>
  </w:abstractNum>
  <w:abstractNum w:abstractNumId="5">
    <w:nsid w:val="4CBC0058"/>
    <w:multiLevelType w:val="hybridMultilevel"/>
    <w:tmpl w:val="D004E572"/>
    <w:lvl w:ilvl="0" w:tplc="D206AA62">
      <w:start w:val="1"/>
      <w:numFmt w:val="bullet"/>
      <w:lvlText w:val=""/>
      <w:lvlJc w:val="left"/>
      <w:pPr>
        <w:tabs>
          <w:tab w:val="num" w:pos="720"/>
        </w:tabs>
        <w:ind w:left="720" w:hanging="360"/>
      </w:pPr>
      <w:rPr>
        <w:rFonts w:ascii="Wingdings" w:hAnsi="Wingdings" w:hint="default"/>
      </w:rPr>
    </w:lvl>
    <w:lvl w:ilvl="1" w:tplc="EF96F63E" w:tentative="1">
      <w:start w:val="1"/>
      <w:numFmt w:val="bullet"/>
      <w:lvlText w:val=""/>
      <w:lvlJc w:val="left"/>
      <w:pPr>
        <w:tabs>
          <w:tab w:val="num" w:pos="1440"/>
        </w:tabs>
        <w:ind w:left="1440" w:hanging="360"/>
      </w:pPr>
      <w:rPr>
        <w:rFonts w:ascii="Wingdings" w:hAnsi="Wingdings" w:hint="default"/>
      </w:rPr>
    </w:lvl>
    <w:lvl w:ilvl="2" w:tplc="66DA545C" w:tentative="1">
      <w:start w:val="1"/>
      <w:numFmt w:val="bullet"/>
      <w:lvlText w:val=""/>
      <w:lvlJc w:val="left"/>
      <w:pPr>
        <w:tabs>
          <w:tab w:val="num" w:pos="2160"/>
        </w:tabs>
        <w:ind w:left="2160" w:hanging="360"/>
      </w:pPr>
      <w:rPr>
        <w:rFonts w:ascii="Wingdings" w:hAnsi="Wingdings" w:hint="default"/>
      </w:rPr>
    </w:lvl>
    <w:lvl w:ilvl="3" w:tplc="A2ECC870" w:tentative="1">
      <w:start w:val="1"/>
      <w:numFmt w:val="bullet"/>
      <w:lvlText w:val=""/>
      <w:lvlJc w:val="left"/>
      <w:pPr>
        <w:tabs>
          <w:tab w:val="num" w:pos="2880"/>
        </w:tabs>
        <w:ind w:left="2880" w:hanging="360"/>
      </w:pPr>
      <w:rPr>
        <w:rFonts w:ascii="Wingdings" w:hAnsi="Wingdings" w:hint="default"/>
      </w:rPr>
    </w:lvl>
    <w:lvl w:ilvl="4" w:tplc="00E49808" w:tentative="1">
      <w:start w:val="1"/>
      <w:numFmt w:val="bullet"/>
      <w:lvlText w:val=""/>
      <w:lvlJc w:val="left"/>
      <w:pPr>
        <w:tabs>
          <w:tab w:val="num" w:pos="3600"/>
        </w:tabs>
        <w:ind w:left="3600" w:hanging="360"/>
      </w:pPr>
      <w:rPr>
        <w:rFonts w:ascii="Wingdings" w:hAnsi="Wingdings" w:hint="default"/>
      </w:rPr>
    </w:lvl>
    <w:lvl w:ilvl="5" w:tplc="CE983E22" w:tentative="1">
      <w:start w:val="1"/>
      <w:numFmt w:val="bullet"/>
      <w:lvlText w:val=""/>
      <w:lvlJc w:val="left"/>
      <w:pPr>
        <w:tabs>
          <w:tab w:val="num" w:pos="4320"/>
        </w:tabs>
        <w:ind w:left="4320" w:hanging="360"/>
      </w:pPr>
      <w:rPr>
        <w:rFonts w:ascii="Wingdings" w:hAnsi="Wingdings" w:hint="default"/>
      </w:rPr>
    </w:lvl>
    <w:lvl w:ilvl="6" w:tplc="1D1C4178" w:tentative="1">
      <w:start w:val="1"/>
      <w:numFmt w:val="bullet"/>
      <w:lvlText w:val=""/>
      <w:lvlJc w:val="left"/>
      <w:pPr>
        <w:tabs>
          <w:tab w:val="num" w:pos="5040"/>
        </w:tabs>
        <w:ind w:left="5040" w:hanging="360"/>
      </w:pPr>
      <w:rPr>
        <w:rFonts w:ascii="Wingdings" w:hAnsi="Wingdings" w:hint="default"/>
      </w:rPr>
    </w:lvl>
    <w:lvl w:ilvl="7" w:tplc="1F6CFB2C" w:tentative="1">
      <w:start w:val="1"/>
      <w:numFmt w:val="bullet"/>
      <w:lvlText w:val=""/>
      <w:lvlJc w:val="left"/>
      <w:pPr>
        <w:tabs>
          <w:tab w:val="num" w:pos="5760"/>
        </w:tabs>
        <w:ind w:left="5760" w:hanging="360"/>
      </w:pPr>
      <w:rPr>
        <w:rFonts w:ascii="Wingdings" w:hAnsi="Wingdings" w:hint="default"/>
      </w:rPr>
    </w:lvl>
    <w:lvl w:ilvl="8" w:tplc="8662ED86" w:tentative="1">
      <w:start w:val="1"/>
      <w:numFmt w:val="bullet"/>
      <w:lvlText w:val=""/>
      <w:lvlJc w:val="left"/>
      <w:pPr>
        <w:tabs>
          <w:tab w:val="num" w:pos="6480"/>
        </w:tabs>
        <w:ind w:left="6480" w:hanging="360"/>
      </w:pPr>
      <w:rPr>
        <w:rFonts w:ascii="Wingdings" w:hAnsi="Wingdings" w:hint="default"/>
      </w:rPr>
    </w:lvl>
  </w:abstractNum>
  <w:abstractNum w:abstractNumId="6">
    <w:nsid w:val="571B0077"/>
    <w:multiLevelType w:val="hybridMultilevel"/>
    <w:tmpl w:val="1D56C334"/>
    <w:lvl w:ilvl="0" w:tplc="7970234A">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nsid w:val="5B4830FE"/>
    <w:multiLevelType w:val="multilevel"/>
    <w:tmpl w:val="FA3C60C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677C47AA"/>
    <w:multiLevelType w:val="multilevel"/>
    <w:tmpl w:val="AE7439D8"/>
    <w:lvl w:ilvl="0">
      <w:start w:val="1"/>
      <w:numFmt w:val="decimal"/>
      <w:pStyle w:val="1"/>
      <w:suff w:val="nothing"/>
      <w:lvlText w:val="%1、"/>
      <w:lvlJc w:val="left"/>
      <w:pPr>
        <w:ind w:left="425" w:hanging="425"/>
      </w:pPr>
    </w:lvl>
    <w:lvl w:ilvl="1">
      <w:start w:val="1"/>
      <w:numFmt w:val="decimal"/>
      <w:pStyle w:val="2"/>
      <w:suff w:val="nothing"/>
      <w:lvlText w:val="%1.%2、"/>
      <w:lvlJc w:val="left"/>
      <w:pPr>
        <w:ind w:left="709" w:hanging="425"/>
      </w:pPr>
    </w:lvl>
    <w:lvl w:ilvl="2">
      <w:start w:val="1"/>
      <w:numFmt w:val="decimal"/>
      <w:pStyle w:val="3"/>
      <w:suff w:val="nothing"/>
      <w:lvlText w:val="%1.%2.%3、"/>
      <w:lvlJc w:val="left"/>
      <w:pPr>
        <w:ind w:left="425" w:hanging="425"/>
      </w:pPr>
    </w:lvl>
    <w:lvl w:ilvl="3">
      <w:start w:val="1"/>
      <w:numFmt w:val="decimal"/>
      <w:pStyle w:val="4"/>
      <w:suff w:val="nothing"/>
      <w:lvlText w:val="%1.%2.%3.%4、"/>
      <w:lvlJc w:val="left"/>
      <w:pPr>
        <w:ind w:left="425" w:hanging="425"/>
      </w:pPr>
    </w:lvl>
    <w:lvl w:ilvl="4">
      <w:start w:val="1"/>
      <w:numFmt w:val="decimal"/>
      <w:lvlText w:val="%1.%2.%3.%4.%5"/>
      <w:lvlJc w:val="left"/>
      <w:pPr>
        <w:ind w:left="425" w:hanging="425"/>
      </w:pPr>
    </w:lvl>
    <w:lvl w:ilvl="5">
      <w:start w:val="1"/>
      <w:numFmt w:val="decimal"/>
      <w:lvlText w:val="%1.%2.%3.%4.%5.%6"/>
      <w:lvlJc w:val="left"/>
      <w:pPr>
        <w:ind w:left="425" w:hanging="425"/>
      </w:pPr>
    </w:lvl>
    <w:lvl w:ilvl="6">
      <w:start w:val="1"/>
      <w:numFmt w:val="decimal"/>
      <w:lvlText w:val="%1.%2.%3.%4.%5.%6.%7"/>
      <w:lvlJc w:val="left"/>
      <w:pPr>
        <w:ind w:left="425" w:hanging="425"/>
      </w:pPr>
    </w:lvl>
    <w:lvl w:ilvl="7">
      <w:start w:val="1"/>
      <w:numFmt w:val="decimal"/>
      <w:lvlText w:val="%1.%2.%3.%4.%5.%6.%7.%8"/>
      <w:lvlJc w:val="left"/>
      <w:pPr>
        <w:ind w:left="425" w:hanging="425"/>
      </w:pPr>
    </w:lvl>
    <w:lvl w:ilvl="8">
      <w:start w:val="1"/>
      <w:numFmt w:val="decimal"/>
      <w:lvlText w:val="%1.%2.%3.%4.%5.%6.%7.%8.%9"/>
      <w:lvlJc w:val="left"/>
      <w:pPr>
        <w:ind w:left="425" w:hanging="425"/>
      </w:pPr>
    </w:lvl>
  </w:abstractNum>
  <w:abstractNum w:abstractNumId="9">
    <w:nsid w:val="6E504BBC"/>
    <w:multiLevelType w:val="hybridMultilevel"/>
    <w:tmpl w:val="5B74C534"/>
    <w:lvl w:ilvl="0" w:tplc="EC84077E">
      <w:start w:val="1"/>
      <w:numFmt w:val="bullet"/>
      <w:lvlText w:val=""/>
      <w:lvlJc w:val="left"/>
      <w:pPr>
        <w:tabs>
          <w:tab w:val="num" w:pos="360"/>
        </w:tabs>
        <w:ind w:left="360" w:hanging="360"/>
      </w:pPr>
      <w:rPr>
        <w:rFonts w:ascii="Wingdings" w:hAnsi="Wingdings" w:hint="default"/>
      </w:rPr>
    </w:lvl>
    <w:lvl w:ilvl="1" w:tplc="CA3CE56E">
      <w:start w:val="238"/>
      <w:numFmt w:val="bullet"/>
      <w:lvlText w:val="•"/>
      <w:lvlJc w:val="left"/>
      <w:pPr>
        <w:tabs>
          <w:tab w:val="num" w:pos="1080"/>
        </w:tabs>
        <w:ind w:left="1080" w:hanging="360"/>
      </w:pPr>
      <w:rPr>
        <w:rFonts w:ascii="宋体" w:hAnsi="宋体" w:hint="default"/>
      </w:rPr>
    </w:lvl>
    <w:lvl w:ilvl="2" w:tplc="6A06F052" w:tentative="1">
      <w:start w:val="1"/>
      <w:numFmt w:val="bullet"/>
      <w:lvlText w:val=""/>
      <w:lvlJc w:val="left"/>
      <w:pPr>
        <w:tabs>
          <w:tab w:val="num" w:pos="1800"/>
        </w:tabs>
        <w:ind w:left="1800" w:hanging="360"/>
      </w:pPr>
      <w:rPr>
        <w:rFonts w:ascii="Wingdings" w:hAnsi="Wingdings" w:hint="default"/>
      </w:rPr>
    </w:lvl>
    <w:lvl w:ilvl="3" w:tplc="1F0420D6" w:tentative="1">
      <w:start w:val="1"/>
      <w:numFmt w:val="bullet"/>
      <w:lvlText w:val=""/>
      <w:lvlJc w:val="left"/>
      <w:pPr>
        <w:tabs>
          <w:tab w:val="num" w:pos="2520"/>
        </w:tabs>
        <w:ind w:left="2520" w:hanging="360"/>
      </w:pPr>
      <w:rPr>
        <w:rFonts w:ascii="Wingdings" w:hAnsi="Wingdings" w:hint="default"/>
      </w:rPr>
    </w:lvl>
    <w:lvl w:ilvl="4" w:tplc="3CEEFF5C" w:tentative="1">
      <w:start w:val="1"/>
      <w:numFmt w:val="bullet"/>
      <w:lvlText w:val=""/>
      <w:lvlJc w:val="left"/>
      <w:pPr>
        <w:tabs>
          <w:tab w:val="num" w:pos="3240"/>
        </w:tabs>
        <w:ind w:left="3240" w:hanging="360"/>
      </w:pPr>
      <w:rPr>
        <w:rFonts w:ascii="Wingdings" w:hAnsi="Wingdings" w:hint="default"/>
      </w:rPr>
    </w:lvl>
    <w:lvl w:ilvl="5" w:tplc="F3DABCBA" w:tentative="1">
      <w:start w:val="1"/>
      <w:numFmt w:val="bullet"/>
      <w:lvlText w:val=""/>
      <w:lvlJc w:val="left"/>
      <w:pPr>
        <w:tabs>
          <w:tab w:val="num" w:pos="3960"/>
        </w:tabs>
        <w:ind w:left="3960" w:hanging="360"/>
      </w:pPr>
      <w:rPr>
        <w:rFonts w:ascii="Wingdings" w:hAnsi="Wingdings" w:hint="default"/>
      </w:rPr>
    </w:lvl>
    <w:lvl w:ilvl="6" w:tplc="D79E86A8" w:tentative="1">
      <w:start w:val="1"/>
      <w:numFmt w:val="bullet"/>
      <w:lvlText w:val=""/>
      <w:lvlJc w:val="left"/>
      <w:pPr>
        <w:tabs>
          <w:tab w:val="num" w:pos="4680"/>
        </w:tabs>
        <w:ind w:left="4680" w:hanging="360"/>
      </w:pPr>
      <w:rPr>
        <w:rFonts w:ascii="Wingdings" w:hAnsi="Wingdings" w:hint="default"/>
      </w:rPr>
    </w:lvl>
    <w:lvl w:ilvl="7" w:tplc="46BAC7AA" w:tentative="1">
      <w:start w:val="1"/>
      <w:numFmt w:val="bullet"/>
      <w:lvlText w:val=""/>
      <w:lvlJc w:val="left"/>
      <w:pPr>
        <w:tabs>
          <w:tab w:val="num" w:pos="5400"/>
        </w:tabs>
        <w:ind w:left="5400" w:hanging="360"/>
      </w:pPr>
      <w:rPr>
        <w:rFonts w:ascii="Wingdings" w:hAnsi="Wingdings" w:hint="default"/>
      </w:rPr>
    </w:lvl>
    <w:lvl w:ilvl="8" w:tplc="81866A9E" w:tentative="1">
      <w:start w:val="1"/>
      <w:numFmt w:val="bullet"/>
      <w:lvlText w:val=""/>
      <w:lvlJc w:val="left"/>
      <w:pPr>
        <w:tabs>
          <w:tab w:val="num" w:pos="6120"/>
        </w:tabs>
        <w:ind w:left="6120" w:hanging="360"/>
      </w:pPr>
      <w:rPr>
        <w:rFonts w:ascii="Wingdings" w:hAnsi="Wingdings" w:hint="default"/>
      </w:rPr>
    </w:lvl>
  </w:abstractNum>
  <w:abstractNum w:abstractNumId="10">
    <w:nsid w:val="6FA00A5F"/>
    <w:multiLevelType w:val="hybridMultilevel"/>
    <w:tmpl w:val="1D989CEE"/>
    <w:lvl w:ilvl="0" w:tplc="E07483E0">
      <w:start w:val="1"/>
      <w:numFmt w:val="bullet"/>
      <w:lvlText w:val=""/>
      <w:lvlJc w:val="left"/>
      <w:pPr>
        <w:tabs>
          <w:tab w:val="num" w:pos="720"/>
        </w:tabs>
        <w:ind w:left="720" w:hanging="360"/>
      </w:pPr>
      <w:rPr>
        <w:rFonts w:ascii="Wingdings" w:hAnsi="Wingdings" w:hint="default"/>
      </w:rPr>
    </w:lvl>
    <w:lvl w:ilvl="1" w:tplc="A9F6CAF8" w:tentative="1">
      <w:start w:val="1"/>
      <w:numFmt w:val="bullet"/>
      <w:lvlText w:val=""/>
      <w:lvlJc w:val="left"/>
      <w:pPr>
        <w:tabs>
          <w:tab w:val="num" w:pos="1440"/>
        </w:tabs>
        <w:ind w:left="1440" w:hanging="360"/>
      </w:pPr>
      <w:rPr>
        <w:rFonts w:ascii="Wingdings" w:hAnsi="Wingdings" w:hint="default"/>
      </w:rPr>
    </w:lvl>
    <w:lvl w:ilvl="2" w:tplc="1D802142" w:tentative="1">
      <w:start w:val="1"/>
      <w:numFmt w:val="bullet"/>
      <w:lvlText w:val=""/>
      <w:lvlJc w:val="left"/>
      <w:pPr>
        <w:tabs>
          <w:tab w:val="num" w:pos="2160"/>
        </w:tabs>
        <w:ind w:left="2160" w:hanging="360"/>
      </w:pPr>
      <w:rPr>
        <w:rFonts w:ascii="Wingdings" w:hAnsi="Wingdings" w:hint="default"/>
      </w:rPr>
    </w:lvl>
    <w:lvl w:ilvl="3" w:tplc="3CF03AE4" w:tentative="1">
      <w:start w:val="1"/>
      <w:numFmt w:val="bullet"/>
      <w:lvlText w:val=""/>
      <w:lvlJc w:val="left"/>
      <w:pPr>
        <w:tabs>
          <w:tab w:val="num" w:pos="2880"/>
        </w:tabs>
        <w:ind w:left="2880" w:hanging="360"/>
      </w:pPr>
      <w:rPr>
        <w:rFonts w:ascii="Wingdings" w:hAnsi="Wingdings" w:hint="default"/>
      </w:rPr>
    </w:lvl>
    <w:lvl w:ilvl="4" w:tplc="9682693A" w:tentative="1">
      <w:start w:val="1"/>
      <w:numFmt w:val="bullet"/>
      <w:lvlText w:val=""/>
      <w:lvlJc w:val="left"/>
      <w:pPr>
        <w:tabs>
          <w:tab w:val="num" w:pos="3600"/>
        </w:tabs>
        <w:ind w:left="3600" w:hanging="360"/>
      </w:pPr>
      <w:rPr>
        <w:rFonts w:ascii="Wingdings" w:hAnsi="Wingdings" w:hint="default"/>
      </w:rPr>
    </w:lvl>
    <w:lvl w:ilvl="5" w:tplc="75DCE940" w:tentative="1">
      <w:start w:val="1"/>
      <w:numFmt w:val="bullet"/>
      <w:lvlText w:val=""/>
      <w:lvlJc w:val="left"/>
      <w:pPr>
        <w:tabs>
          <w:tab w:val="num" w:pos="4320"/>
        </w:tabs>
        <w:ind w:left="4320" w:hanging="360"/>
      </w:pPr>
      <w:rPr>
        <w:rFonts w:ascii="Wingdings" w:hAnsi="Wingdings" w:hint="default"/>
      </w:rPr>
    </w:lvl>
    <w:lvl w:ilvl="6" w:tplc="C2002B12" w:tentative="1">
      <w:start w:val="1"/>
      <w:numFmt w:val="bullet"/>
      <w:lvlText w:val=""/>
      <w:lvlJc w:val="left"/>
      <w:pPr>
        <w:tabs>
          <w:tab w:val="num" w:pos="5040"/>
        </w:tabs>
        <w:ind w:left="5040" w:hanging="360"/>
      </w:pPr>
      <w:rPr>
        <w:rFonts w:ascii="Wingdings" w:hAnsi="Wingdings" w:hint="default"/>
      </w:rPr>
    </w:lvl>
    <w:lvl w:ilvl="7" w:tplc="DA12A7F6" w:tentative="1">
      <w:start w:val="1"/>
      <w:numFmt w:val="bullet"/>
      <w:lvlText w:val=""/>
      <w:lvlJc w:val="left"/>
      <w:pPr>
        <w:tabs>
          <w:tab w:val="num" w:pos="5760"/>
        </w:tabs>
        <w:ind w:left="5760" w:hanging="360"/>
      </w:pPr>
      <w:rPr>
        <w:rFonts w:ascii="Wingdings" w:hAnsi="Wingdings" w:hint="default"/>
      </w:rPr>
    </w:lvl>
    <w:lvl w:ilvl="8" w:tplc="24AA0014" w:tentative="1">
      <w:start w:val="1"/>
      <w:numFmt w:val="bullet"/>
      <w:lvlText w:val=""/>
      <w:lvlJc w:val="left"/>
      <w:pPr>
        <w:tabs>
          <w:tab w:val="num" w:pos="6480"/>
        </w:tabs>
        <w:ind w:left="6480" w:hanging="360"/>
      </w:pPr>
      <w:rPr>
        <w:rFonts w:ascii="Wingdings" w:hAnsi="Wingdings" w:hint="default"/>
      </w:rPr>
    </w:lvl>
  </w:abstractNum>
  <w:abstractNum w:abstractNumId="11">
    <w:nsid w:val="7507553D"/>
    <w:multiLevelType w:val="hybridMultilevel"/>
    <w:tmpl w:val="90FA2ED4"/>
    <w:lvl w:ilvl="0" w:tplc="D7A8EE58">
      <w:start w:val="1"/>
      <w:numFmt w:val="bullet"/>
      <w:lvlText w:val=""/>
      <w:lvlJc w:val="left"/>
      <w:pPr>
        <w:tabs>
          <w:tab w:val="num" w:pos="720"/>
        </w:tabs>
        <w:ind w:left="720" w:hanging="360"/>
      </w:pPr>
      <w:rPr>
        <w:rFonts w:ascii="Wingdings" w:hAnsi="Wingdings" w:hint="default"/>
      </w:rPr>
    </w:lvl>
    <w:lvl w:ilvl="1" w:tplc="3C3EA156" w:tentative="1">
      <w:start w:val="1"/>
      <w:numFmt w:val="bullet"/>
      <w:lvlText w:val=""/>
      <w:lvlJc w:val="left"/>
      <w:pPr>
        <w:tabs>
          <w:tab w:val="num" w:pos="1440"/>
        </w:tabs>
        <w:ind w:left="1440" w:hanging="360"/>
      </w:pPr>
      <w:rPr>
        <w:rFonts w:ascii="Wingdings" w:hAnsi="Wingdings" w:hint="default"/>
      </w:rPr>
    </w:lvl>
    <w:lvl w:ilvl="2" w:tplc="CC706208" w:tentative="1">
      <w:start w:val="1"/>
      <w:numFmt w:val="bullet"/>
      <w:lvlText w:val=""/>
      <w:lvlJc w:val="left"/>
      <w:pPr>
        <w:tabs>
          <w:tab w:val="num" w:pos="2160"/>
        </w:tabs>
        <w:ind w:left="2160" w:hanging="360"/>
      </w:pPr>
      <w:rPr>
        <w:rFonts w:ascii="Wingdings" w:hAnsi="Wingdings" w:hint="default"/>
      </w:rPr>
    </w:lvl>
    <w:lvl w:ilvl="3" w:tplc="6A1412E2" w:tentative="1">
      <w:start w:val="1"/>
      <w:numFmt w:val="bullet"/>
      <w:lvlText w:val=""/>
      <w:lvlJc w:val="left"/>
      <w:pPr>
        <w:tabs>
          <w:tab w:val="num" w:pos="2880"/>
        </w:tabs>
        <w:ind w:left="2880" w:hanging="360"/>
      </w:pPr>
      <w:rPr>
        <w:rFonts w:ascii="Wingdings" w:hAnsi="Wingdings" w:hint="default"/>
      </w:rPr>
    </w:lvl>
    <w:lvl w:ilvl="4" w:tplc="BACE264E" w:tentative="1">
      <w:start w:val="1"/>
      <w:numFmt w:val="bullet"/>
      <w:lvlText w:val=""/>
      <w:lvlJc w:val="left"/>
      <w:pPr>
        <w:tabs>
          <w:tab w:val="num" w:pos="3600"/>
        </w:tabs>
        <w:ind w:left="3600" w:hanging="360"/>
      </w:pPr>
      <w:rPr>
        <w:rFonts w:ascii="Wingdings" w:hAnsi="Wingdings" w:hint="default"/>
      </w:rPr>
    </w:lvl>
    <w:lvl w:ilvl="5" w:tplc="DB143E7E" w:tentative="1">
      <w:start w:val="1"/>
      <w:numFmt w:val="bullet"/>
      <w:lvlText w:val=""/>
      <w:lvlJc w:val="left"/>
      <w:pPr>
        <w:tabs>
          <w:tab w:val="num" w:pos="4320"/>
        </w:tabs>
        <w:ind w:left="4320" w:hanging="360"/>
      </w:pPr>
      <w:rPr>
        <w:rFonts w:ascii="Wingdings" w:hAnsi="Wingdings" w:hint="default"/>
      </w:rPr>
    </w:lvl>
    <w:lvl w:ilvl="6" w:tplc="C1C08F8C" w:tentative="1">
      <w:start w:val="1"/>
      <w:numFmt w:val="bullet"/>
      <w:lvlText w:val=""/>
      <w:lvlJc w:val="left"/>
      <w:pPr>
        <w:tabs>
          <w:tab w:val="num" w:pos="5040"/>
        </w:tabs>
        <w:ind w:left="5040" w:hanging="360"/>
      </w:pPr>
      <w:rPr>
        <w:rFonts w:ascii="Wingdings" w:hAnsi="Wingdings" w:hint="default"/>
      </w:rPr>
    </w:lvl>
    <w:lvl w:ilvl="7" w:tplc="7DE2D6D0" w:tentative="1">
      <w:start w:val="1"/>
      <w:numFmt w:val="bullet"/>
      <w:lvlText w:val=""/>
      <w:lvlJc w:val="left"/>
      <w:pPr>
        <w:tabs>
          <w:tab w:val="num" w:pos="5760"/>
        </w:tabs>
        <w:ind w:left="5760" w:hanging="360"/>
      </w:pPr>
      <w:rPr>
        <w:rFonts w:ascii="Wingdings" w:hAnsi="Wingdings" w:hint="default"/>
      </w:rPr>
    </w:lvl>
    <w:lvl w:ilvl="8" w:tplc="7730E3F2" w:tentative="1">
      <w:start w:val="1"/>
      <w:numFmt w:val="bullet"/>
      <w:lvlText w:val=""/>
      <w:lvlJc w:val="left"/>
      <w:pPr>
        <w:tabs>
          <w:tab w:val="num" w:pos="6480"/>
        </w:tabs>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2"/>
  </w:num>
  <w:num w:numId="8">
    <w:abstractNumId w:val="6"/>
  </w:num>
  <w:num w:numId="9">
    <w:abstractNumId w:val="4"/>
  </w:num>
  <w:num w:numId="10">
    <w:abstractNumId w:val="7"/>
  </w:num>
  <w:num w:numId="11">
    <w:abstractNumId w:val="9"/>
  </w:num>
  <w:num w:numId="12">
    <w:abstractNumId w:val="5"/>
  </w:num>
  <w:num w:numId="13">
    <w:abstractNumId w:val="3"/>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F79"/>
    <w:rsid w:val="000038AA"/>
    <w:rsid w:val="000162D9"/>
    <w:rsid w:val="000169D5"/>
    <w:rsid w:val="00026A95"/>
    <w:rsid w:val="00030DF7"/>
    <w:rsid w:val="0004248B"/>
    <w:rsid w:val="00042DB5"/>
    <w:rsid w:val="000506E6"/>
    <w:rsid w:val="00052439"/>
    <w:rsid w:val="00054CF1"/>
    <w:rsid w:val="000606E0"/>
    <w:rsid w:val="00071D74"/>
    <w:rsid w:val="00075A0C"/>
    <w:rsid w:val="00076040"/>
    <w:rsid w:val="00076A5A"/>
    <w:rsid w:val="00080A76"/>
    <w:rsid w:val="00087ACE"/>
    <w:rsid w:val="00095573"/>
    <w:rsid w:val="00096940"/>
    <w:rsid w:val="000A1B54"/>
    <w:rsid w:val="000A426F"/>
    <w:rsid w:val="000A4BB8"/>
    <w:rsid w:val="000A58FB"/>
    <w:rsid w:val="000A5B28"/>
    <w:rsid w:val="000B4A21"/>
    <w:rsid w:val="000C18DF"/>
    <w:rsid w:val="000C248D"/>
    <w:rsid w:val="000C5DD7"/>
    <w:rsid w:val="000E7E37"/>
    <w:rsid w:val="000F00B7"/>
    <w:rsid w:val="00102AB4"/>
    <w:rsid w:val="0011313A"/>
    <w:rsid w:val="00124371"/>
    <w:rsid w:val="00126620"/>
    <w:rsid w:val="00133A35"/>
    <w:rsid w:val="00137C73"/>
    <w:rsid w:val="0014161C"/>
    <w:rsid w:val="00143F0D"/>
    <w:rsid w:val="001465EC"/>
    <w:rsid w:val="00151859"/>
    <w:rsid w:val="001555F8"/>
    <w:rsid w:val="00181B1B"/>
    <w:rsid w:val="00185D4C"/>
    <w:rsid w:val="001933CF"/>
    <w:rsid w:val="001B2AC1"/>
    <w:rsid w:val="001B604F"/>
    <w:rsid w:val="001B6081"/>
    <w:rsid w:val="001B683F"/>
    <w:rsid w:val="001D2A2B"/>
    <w:rsid w:val="001D5E3A"/>
    <w:rsid w:val="001F1A89"/>
    <w:rsid w:val="001F38D3"/>
    <w:rsid w:val="001F3AFF"/>
    <w:rsid w:val="001F5CF8"/>
    <w:rsid w:val="001F6DE9"/>
    <w:rsid w:val="0020443B"/>
    <w:rsid w:val="0020615E"/>
    <w:rsid w:val="00216770"/>
    <w:rsid w:val="00217C14"/>
    <w:rsid w:val="00226D3D"/>
    <w:rsid w:val="00230BD8"/>
    <w:rsid w:val="00232332"/>
    <w:rsid w:val="00233D7F"/>
    <w:rsid w:val="00246108"/>
    <w:rsid w:val="00247044"/>
    <w:rsid w:val="00247DFB"/>
    <w:rsid w:val="002649A5"/>
    <w:rsid w:val="0027192D"/>
    <w:rsid w:val="00272794"/>
    <w:rsid w:val="00274C45"/>
    <w:rsid w:val="0029502E"/>
    <w:rsid w:val="002956C2"/>
    <w:rsid w:val="002A4C7E"/>
    <w:rsid w:val="002A6817"/>
    <w:rsid w:val="002B18A6"/>
    <w:rsid w:val="002B2A72"/>
    <w:rsid w:val="002B3F79"/>
    <w:rsid w:val="002C21E5"/>
    <w:rsid w:val="002C4C09"/>
    <w:rsid w:val="002C61CB"/>
    <w:rsid w:val="002D06B9"/>
    <w:rsid w:val="002E0A09"/>
    <w:rsid w:val="002E349F"/>
    <w:rsid w:val="002E36E1"/>
    <w:rsid w:val="00312E0C"/>
    <w:rsid w:val="00323043"/>
    <w:rsid w:val="0033326E"/>
    <w:rsid w:val="00342E87"/>
    <w:rsid w:val="00351AA5"/>
    <w:rsid w:val="00354FE6"/>
    <w:rsid w:val="00355588"/>
    <w:rsid w:val="003578D3"/>
    <w:rsid w:val="00371388"/>
    <w:rsid w:val="00372118"/>
    <w:rsid w:val="003731B4"/>
    <w:rsid w:val="00381F59"/>
    <w:rsid w:val="003875FF"/>
    <w:rsid w:val="00392B22"/>
    <w:rsid w:val="00397C0B"/>
    <w:rsid w:val="003A2761"/>
    <w:rsid w:val="003A4E8B"/>
    <w:rsid w:val="003C4EC2"/>
    <w:rsid w:val="003C775F"/>
    <w:rsid w:val="003E087F"/>
    <w:rsid w:val="003E3257"/>
    <w:rsid w:val="003E6025"/>
    <w:rsid w:val="003F5FB4"/>
    <w:rsid w:val="00401EA0"/>
    <w:rsid w:val="00404BBA"/>
    <w:rsid w:val="004124D7"/>
    <w:rsid w:val="00422598"/>
    <w:rsid w:val="00431270"/>
    <w:rsid w:val="00433BC7"/>
    <w:rsid w:val="00440DE1"/>
    <w:rsid w:val="00441AE3"/>
    <w:rsid w:val="00453088"/>
    <w:rsid w:val="004604C4"/>
    <w:rsid w:val="004662B5"/>
    <w:rsid w:val="0047095B"/>
    <w:rsid w:val="00477ED3"/>
    <w:rsid w:val="00480799"/>
    <w:rsid w:val="00480E6E"/>
    <w:rsid w:val="00484141"/>
    <w:rsid w:val="00485CE3"/>
    <w:rsid w:val="00493491"/>
    <w:rsid w:val="00495373"/>
    <w:rsid w:val="004A1AE5"/>
    <w:rsid w:val="004A6BB4"/>
    <w:rsid w:val="004A7798"/>
    <w:rsid w:val="004B1CF0"/>
    <w:rsid w:val="004C2860"/>
    <w:rsid w:val="004C3368"/>
    <w:rsid w:val="004C4C29"/>
    <w:rsid w:val="004D0F04"/>
    <w:rsid w:val="004D2D4B"/>
    <w:rsid w:val="004D649F"/>
    <w:rsid w:val="004D66D5"/>
    <w:rsid w:val="004E19AA"/>
    <w:rsid w:val="004E5F4F"/>
    <w:rsid w:val="004F0B59"/>
    <w:rsid w:val="004F335A"/>
    <w:rsid w:val="0050006E"/>
    <w:rsid w:val="00510B0C"/>
    <w:rsid w:val="00513473"/>
    <w:rsid w:val="005150F0"/>
    <w:rsid w:val="00516FE2"/>
    <w:rsid w:val="00523F54"/>
    <w:rsid w:val="00536E9C"/>
    <w:rsid w:val="00540635"/>
    <w:rsid w:val="005444F5"/>
    <w:rsid w:val="00562624"/>
    <w:rsid w:val="00563325"/>
    <w:rsid w:val="0056443E"/>
    <w:rsid w:val="00564C30"/>
    <w:rsid w:val="00567388"/>
    <w:rsid w:val="00573B72"/>
    <w:rsid w:val="00583925"/>
    <w:rsid w:val="005A5882"/>
    <w:rsid w:val="005B470D"/>
    <w:rsid w:val="005B6F4D"/>
    <w:rsid w:val="005C711D"/>
    <w:rsid w:val="005C7602"/>
    <w:rsid w:val="005D0B1B"/>
    <w:rsid w:val="005D0C8E"/>
    <w:rsid w:val="005D4470"/>
    <w:rsid w:val="005F2038"/>
    <w:rsid w:val="005F4A1D"/>
    <w:rsid w:val="005F4C0E"/>
    <w:rsid w:val="005F7A82"/>
    <w:rsid w:val="00614439"/>
    <w:rsid w:val="0061605E"/>
    <w:rsid w:val="00626DA9"/>
    <w:rsid w:val="0064140C"/>
    <w:rsid w:val="00650E84"/>
    <w:rsid w:val="0065682E"/>
    <w:rsid w:val="00692C08"/>
    <w:rsid w:val="006A2A70"/>
    <w:rsid w:val="006B296C"/>
    <w:rsid w:val="006C262A"/>
    <w:rsid w:val="006C352F"/>
    <w:rsid w:val="006D0B05"/>
    <w:rsid w:val="006D6B17"/>
    <w:rsid w:val="006D73BD"/>
    <w:rsid w:val="006E261A"/>
    <w:rsid w:val="006F7739"/>
    <w:rsid w:val="00700B01"/>
    <w:rsid w:val="00720702"/>
    <w:rsid w:val="0072655C"/>
    <w:rsid w:val="00730FBE"/>
    <w:rsid w:val="00746022"/>
    <w:rsid w:val="00747ABB"/>
    <w:rsid w:val="00752C7B"/>
    <w:rsid w:val="0075535F"/>
    <w:rsid w:val="00755BC8"/>
    <w:rsid w:val="00761681"/>
    <w:rsid w:val="00762C5B"/>
    <w:rsid w:val="00777262"/>
    <w:rsid w:val="00793267"/>
    <w:rsid w:val="00793320"/>
    <w:rsid w:val="00797866"/>
    <w:rsid w:val="007A3058"/>
    <w:rsid w:val="007A58E9"/>
    <w:rsid w:val="007A76D5"/>
    <w:rsid w:val="007D1E16"/>
    <w:rsid w:val="007D4EC4"/>
    <w:rsid w:val="007E2589"/>
    <w:rsid w:val="007F00C6"/>
    <w:rsid w:val="007F01BB"/>
    <w:rsid w:val="007F225E"/>
    <w:rsid w:val="007F370F"/>
    <w:rsid w:val="007F65B4"/>
    <w:rsid w:val="008106CC"/>
    <w:rsid w:val="0081095A"/>
    <w:rsid w:val="00824AE4"/>
    <w:rsid w:val="00841F73"/>
    <w:rsid w:val="008430DD"/>
    <w:rsid w:val="008461B4"/>
    <w:rsid w:val="0084687B"/>
    <w:rsid w:val="00852D99"/>
    <w:rsid w:val="00852DC7"/>
    <w:rsid w:val="00876360"/>
    <w:rsid w:val="00884B94"/>
    <w:rsid w:val="0088763F"/>
    <w:rsid w:val="008878AB"/>
    <w:rsid w:val="008904DA"/>
    <w:rsid w:val="00890762"/>
    <w:rsid w:val="008934A7"/>
    <w:rsid w:val="00893757"/>
    <w:rsid w:val="00893A4F"/>
    <w:rsid w:val="008B12FD"/>
    <w:rsid w:val="008C47DF"/>
    <w:rsid w:val="008D30F0"/>
    <w:rsid w:val="008D7D86"/>
    <w:rsid w:val="008E0D8E"/>
    <w:rsid w:val="008F2F37"/>
    <w:rsid w:val="008F3A43"/>
    <w:rsid w:val="008F6CD5"/>
    <w:rsid w:val="0090571A"/>
    <w:rsid w:val="00905CB3"/>
    <w:rsid w:val="009350BD"/>
    <w:rsid w:val="00960B54"/>
    <w:rsid w:val="00964A48"/>
    <w:rsid w:val="00984340"/>
    <w:rsid w:val="00994D3F"/>
    <w:rsid w:val="009A34EA"/>
    <w:rsid w:val="009A6238"/>
    <w:rsid w:val="009B0F2B"/>
    <w:rsid w:val="009B1355"/>
    <w:rsid w:val="009B15D5"/>
    <w:rsid w:val="009B4FD0"/>
    <w:rsid w:val="009B5F87"/>
    <w:rsid w:val="009C0640"/>
    <w:rsid w:val="009C0D44"/>
    <w:rsid w:val="009D6542"/>
    <w:rsid w:val="009E2E5C"/>
    <w:rsid w:val="009F0B7C"/>
    <w:rsid w:val="009F458B"/>
    <w:rsid w:val="009F76CC"/>
    <w:rsid w:val="00A01707"/>
    <w:rsid w:val="00A0208C"/>
    <w:rsid w:val="00A04EAA"/>
    <w:rsid w:val="00A05FFF"/>
    <w:rsid w:val="00A14F40"/>
    <w:rsid w:val="00A207A5"/>
    <w:rsid w:val="00A2640B"/>
    <w:rsid w:val="00A33B3A"/>
    <w:rsid w:val="00A442A1"/>
    <w:rsid w:val="00A4573F"/>
    <w:rsid w:val="00A56C20"/>
    <w:rsid w:val="00A573D1"/>
    <w:rsid w:val="00A604DB"/>
    <w:rsid w:val="00A616F3"/>
    <w:rsid w:val="00A646BD"/>
    <w:rsid w:val="00A65372"/>
    <w:rsid w:val="00A67CF9"/>
    <w:rsid w:val="00A70300"/>
    <w:rsid w:val="00A7204A"/>
    <w:rsid w:val="00A73443"/>
    <w:rsid w:val="00A92FE1"/>
    <w:rsid w:val="00A976BA"/>
    <w:rsid w:val="00AA3316"/>
    <w:rsid w:val="00AB1F96"/>
    <w:rsid w:val="00AB3014"/>
    <w:rsid w:val="00AB4805"/>
    <w:rsid w:val="00AB7F6C"/>
    <w:rsid w:val="00AE45D4"/>
    <w:rsid w:val="00AF0F68"/>
    <w:rsid w:val="00AF3C7D"/>
    <w:rsid w:val="00AF687E"/>
    <w:rsid w:val="00B01313"/>
    <w:rsid w:val="00B01375"/>
    <w:rsid w:val="00B03DF2"/>
    <w:rsid w:val="00B04535"/>
    <w:rsid w:val="00B0713A"/>
    <w:rsid w:val="00B14657"/>
    <w:rsid w:val="00B16EA6"/>
    <w:rsid w:val="00B253FE"/>
    <w:rsid w:val="00B2767C"/>
    <w:rsid w:val="00B36430"/>
    <w:rsid w:val="00B41644"/>
    <w:rsid w:val="00B4323F"/>
    <w:rsid w:val="00B579F9"/>
    <w:rsid w:val="00B6491F"/>
    <w:rsid w:val="00B741C9"/>
    <w:rsid w:val="00B8231F"/>
    <w:rsid w:val="00B83282"/>
    <w:rsid w:val="00B907F9"/>
    <w:rsid w:val="00B95B16"/>
    <w:rsid w:val="00B97333"/>
    <w:rsid w:val="00BA4E87"/>
    <w:rsid w:val="00BA6B90"/>
    <w:rsid w:val="00BB0866"/>
    <w:rsid w:val="00BB2F63"/>
    <w:rsid w:val="00BB3BFE"/>
    <w:rsid w:val="00BB60FA"/>
    <w:rsid w:val="00BB6E39"/>
    <w:rsid w:val="00BB70F0"/>
    <w:rsid w:val="00BC1B89"/>
    <w:rsid w:val="00BC2808"/>
    <w:rsid w:val="00BC533D"/>
    <w:rsid w:val="00BC769D"/>
    <w:rsid w:val="00BD4703"/>
    <w:rsid w:val="00BD4E7E"/>
    <w:rsid w:val="00BD5692"/>
    <w:rsid w:val="00BE316E"/>
    <w:rsid w:val="00BE399B"/>
    <w:rsid w:val="00BF3EE7"/>
    <w:rsid w:val="00C043EC"/>
    <w:rsid w:val="00C04AB0"/>
    <w:rsid w:val="00C12C82"/>
    <w:rsid w:val="00C144F2"/>
    <w:rsid w:val="00C2562F"/>
    <w:rsid w:val="00C30D91"/>
    <w:rsid w:val="00C368BA"/>
    <w:rsid w:val="00C45B8D"/>
    <w:rsid w:val="00C506C9"/>
    <w:rsid w:val="00C51C81"/>
    <w:rsid w:val="00C54E03"/>
    <w:rsid w:val="00C64590"/>
    <w:rsid w:val="00C67AB3"/>
    <w:rsid w:val="00C67EAC"/>
    <w:rsid w:val="00C71704"/>
    <w:rsid w:val="00C74CDC"/>
    <w:rsid w:val="00C9202D"/>
    <w:rsid w:val="00CA0993"/>
    <w:rsid w:val="00CB2D94"/>
    <w:rsid w:val="00CC38DA"/>
    <w:rsid w:val="00CD030C"/>
    <w:rsid w:val="00CD202C"/>
    <w:rsid w:val="00CD5BE5"/>
    <w:rsid w:val="00CE212A"/>
    <w:rsid w:val="00CE34AC"/>
    <w:rsid w:val="00CE602C"/>
    <w:rsid w:val="00CF0FDB"/>
    <w:rsid w:val="00CF2C18"/>
    <w:rsid w:val="00CF3020"/>
    <w:rsid w:val="00CF3F20"/>
    <w:rsid w:val="00CF4E28"/>
    <w:rsid w:val="00CF5CBB"/>
    <w:rsid w:val="00D0239D"/>
    <w:rsid w:val="00D102DE"/>
    <w:rsid w:val="00D11F4E"/>
    <w:rsid w:val="00D12ADA"/>
    <w:rsid w:val="00D16989"/>
    <w:rsid w:val="00D2383C"/>
    <w:rsid w:val="00D24A36"/>
    <w:rsid w:val="00D254CC"/>
    <w:rsid w:val="00D40FE8"/>
    <w:rsid w:val="00D4560C"/>
    <w:rsid w:val="00D50AF5"/>
    <w:rsid w:val="00D51DDA"/>
    <w:rsid w:val="00D528F1"/>
    <w:rsid w:val="00D530CA"/>
    <w:rsid w:val="00D65B22"/>
    <w:rsid w:val="00D6630F"/>
    <w:rsid w:val="00D71CEB"/>
    <w:rsid w:val="00D90B18"/>
    <w:rsid w:val="00D924B1"/>
    <w:rsid w:val="00DA35F8"/>
    <w:rsid w:val="00DA36D1"/>
    <w:rsid w:val="00DA59C2"/>
    <w:rsid w:val="00DA7ECA"/>
    <w:rsid w:val="00DA7F08"/>
    <w:rsid w:val="00DB2594"/>
    <w:rsid w:val="00DB5013"/>
    <w:rsid w:val="00DB6100"/>
    <w:rsid w:val="00DB6870"/>
    <w:rsid w:val="00DB7D1C"/>
    <w:rsid w:val="00DC3C26"/>
    <w:rsid w:val="00DC414F"/>
    <w:rsid w:val="00DC4FAD"/>
    <w:rsid w:val="00DD585F"/>
    <w:rsid w:val="00DD6F58"/>
    <w:rsid w:val="00DD7086"/>
    <w:rsid w:val="00DE3BEF"/>
    <w:rsid w:val="00DE5F00"/>
    <w:rsid w:val="00DF23B6"/>
    <w:rsid w:val="00DF5562"/>
    <w:rsid w:val="00DF5F36"/>
    <w:rsid w:val="00E17921"/>
    <w:rsid w:val="00E204F6"/>
    <w:rsid w:val="00E210AB"/>
    <w:rsid w:val="00E22828"/>
    <w:rsid w:val="00E301B7"/>
    <w:rsid w:val="00E316D2"/>
    <w:rsid w:val="00E42363"/>
    <w:rsid w:val="00E53F82"/>
    <w:rsid w:val="00E54D4D"/>
    <w:rsid w:val="00E818B4"/>
    <w:rsid w:val="00E94513"/>
    <w:rsid w:val="00EC4315"/>
    <w:rsid w:val="00ED113B"/>
    <w:rsid w:val="00ED22FA"/>
    <w:rsid w:val="00ED384B"/>
    <w:rsid w:val="00EE189C"/>
    <w:rsid w:val="00EE5800"/>
    <w:rsid w:val="00EF0842"/>
    <w:rsid w:val="00F23185"/>
    <w:rsid w:val="00F4023C"/>
    <w:rsid w:val="00F4116C"/>
    <w:rsid w:val="00F4377E"/>
    <w:rsid w:val="00F50FC8"/>
    <w:rsid w:val="00F637DC"/>
    <w:rsid w:val="00F67BB1"/>
    <w:rsid w:val="00F71917"/>
    <w:rsid w:val="00F71E32"/>
    <w:rsid w:val="00F74F97"/>
    <w:rsid w:val="00F75E97"/>
    <w:rsid w:val="00F768F8"/>
    <w:rsid w:val="00F84D03"/>
    <w:rsid w:val="00F84F96"/>
    <w:rsid w:val="00FB4AFC"/>
    <w:rsid w:val="00FC0222"/>
    <w:rsid w:val="00FD2702"/>
    <w:rsid w:val="00FD431E"/>
    <w:rsid w:val="00FD7002"/>
    <w:rsid w:val="00FD73FD"/>
    <w:rsid w:val="00FD7B54"/>
    <w:rsid w:val="00FD7EAA"/>
    <w:rsid w:val="00FE1F44"/>
    <w:rsid w:val="00FE21C7"/>
    <w:rsid w:val="00FE755E"/>
    <w:rsid w:val="00FE7A24"/>
    <w:rsid w:val="00FF1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EF42A5-27BF-4EB3-9911-485D13AC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52DC7"/>
    <w:pPr>
      <w:keepNext/>
      <w:keepLines/>
      <w:numPr>
        <w:numId w:val="4"/>
      </w:numPr>
      <w:adjustRightInd w:val="0"/>
      <w:snapToGrid w:val="0"/>
      <w:spacing w:before="120" w:after="120"/>
      <w:jc w:val="left"/>
      <w:outlineLvl w:val="0"/>
    </w:pPr>
    <w:rPr>
      <w:rFonts w:eastAsia="华文细黑" w:cs="宋体"/>
      <w:b/>
      <w:bCs/>
      <w:kern w:val="44"/>
      <w:sz w:val="32"/>
      <w:szCs w:val="44"/>
    </w:rPr>
  </w:style>
  <w:style w:type="paragraph" w:styleId="2">
    <w:name w:val="heading 2"/>
    <w:basedOn w:val="a"/>
    <w:next w:val="a"/>
    <w:link w:val="2Char"/>
    <w:uiPriority w:val="9"/>
    <w:unhideWhenUsed/>
    <w:qFormat/>
    <w:rsid w:val="00BE399B"/>
    <w:pPr>
      <w:keepNext/>
      <w:keepLines/>
      <w:numPr>
        <w:ilvl w:val="1"/>
        <w:numId w:val="4"/>
      </w:numPr>
      <w:spacing w:before="60" w:after="60"/>
      <w:outlineLvl w:val="1"/>
    </w:pPr>
    <w:rPr>
      <w:rFonts w:asciiTheme="majorHAnsi" w:eastAsia="华文细黑" w:hAnsiTheme="majorHAnsi" w:cstheme="majorBidi"/>
      <w:b/>
      <w:bCs/>
      <w:sz w:val="30"/>
      <w:szCs w:val="32"/>
    </w:rPr>
  </w:style>
  <w:style w:type="paragraph" w:styleId="3">
    <w:name w:val="heading 3"/>
    <w:basedOn w:val="a"/>
    <w:next w:val="a"/>
    <w:link w:val="3Char"/>
    <w:uiPriority w:val="9"/>
    <w:unhideWhenUsed/>
    <w:qFormat/>
    <w:rsid w:val="00124371"/>
    <w:pPr>
      <w:keepNext/>
      <w:keepLines/>
      <w:numPr>
        <w:ilvl w:val="2"/>
        <w:numId w:val="4"/>
      </w:numPr>
      <w:spacing w:before="60" w:after="60"/>
      <w:ind w:left="567" w:hanging="567"/>
      <w:outlineLvl w:val="2"/>
    </w:pPr>
    <w:rPr>
      <w:rFonts w:cs="宋体"/>
      <w:b/>
      <w:bCs/>
      <w:sz w:val="28"/>
      <w:szCs w:val="32"/>
    </w:rPr>
  </w:style>
  <w:style w:type="paragraph" w:styleId="4">
    <w:name w:val="heading 4"/>
    <w:basedOn w:val="a"/>
    <w:next w:val="a"/>
    <w:link w:val="4Char"/>
    <w:uiPriority w:val="9"/>
    <w:unhideWhenUsed/>
    <w:qFormat/>
    <w:rsid w:val="00C506C9"/>
    <w:pPr>
      <w:keepNext/>
      <w:keepLines/>
      <w:numPr>
        <w:ilvl w:val="3"/>
        <w:numId w:val="1"/>
      </w:numPr>
      <w:ind w:left="0" w:firstLine="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52DC7"/>
    <w:rPr>
      <w:rFonts w:eastAsia="华文细黑" w:cs="宋体"/>
      <w:b/>
      <w:bCs/>
      <w:kern w:val="44"/>
      <w:sz w:val="32"/>
      <w:szCs w:val="44"/>
    </w:rPr>
  </w:style>
  <w:style w:type="character" w:customStyle="1" w:styleId="2Char">
    <w:name w:val="标题 2 Char"/>
    <w:basedOn w:val="a0"/>
    <w:link w:val="2"/>
    <w:uiPriority w:val="9"/>
    <w:rsid w:val="00BE399B"/>
    <w:rPr>
      <w:rFonts w:asciiTheme="majorHAnsi" w:eastAsia="华文细黑" w:hAnsiTheme="majorHAnsi" w:cstheme="majorBidi"/>
      <w:b/>
      <w:bCs/>
      <w:sz w:val="30"/>
      <w:szCs w:val="32"/>
    </w:rPr>
  </w:style>
  <w:style w:type="character" w:customStyle="1" w:styleId="3Char">
    <w:name w:val="标题 3 Char"/>
    <w:basedOn w:val="a0"/>
    <w:link w:val="3"/>
    <w:uiPriority w:val="9"/>
    <w:rsid w:val="00124371"/>
    <w:rPr>
      <w:rFonts w:cs="宋体"/>
      <w:b/>
      <w:bCs/>
      <w:sz w:val="28"/>
      <w:szCs w:val="32"/>
    </w:rPr>
  </w:style>
  <w:style w:type="character" w:customStyle="1" w:styleId="4Char">
    <w:name w:val="标题 4 Char"/>
    <w:basedOn w:val="a0"/>
    <w:link w:val="4"/>
    <w:uiPriority w:val="9"/>
    <w:rsid w:val="00C506C9"/>
    <w:rPr>
      <w:rFonts w:asciiTheme="majorHAnsi" w:eastAsiaTheme="majorEastAsia" w:hAnsiTheme="majorHAnsi" w:cstheme="majorBidi"/>
      <w:b/>
      <w:bCs/>
      <w:sz w:val="24"/>
      <w:szCs w:val="28"/>
    </w:rPr>
  </w:style>
  <w:style w:type="paragraph" w:styleId="a3">
    <w:name w:val="header"/>
    <w:basedOn w:val="a"/>
    <w:link w:val="Char"/>
    <w:uiPriority w:val="99"/>
    <w:unhideWhenUsed/>
    <w:rsid w:val="00CA09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0993"/>
    <w:rPr>
      <w:sz w:val="18"/>
      <w:szCs w:val="18"/>
    </w:rPr>
  </w:style>
  <w:style w:type="paragraph" w:styleId="a4">
    <w:name w:val="footer"/>
    <w:basedOn w:val="a"/>
    <w:link w:val="Char0"/>
    <w:uiPriority w:val="99"/>
    <w:unhideWhenUsed/>
    <w:rsid w:val="00CA0993"/>
    <w:pPr>
      <w:tabs>
        <w:tab w:val="center" w:pos="4153"/>
        <w:tab w:val="right" w:pos="8306"/>
      </w:tabs>
      <w:snapToGrid w:val="0"/>
      <w:jc w:val="left"/>
    </w:pPr>
    <w:rPr>
      <w:sz w:val="18"/>
      <w:szCs w:val="18"/>
    </w:rPr>
  </w:style>
  <w:style w:type="character" w:customStyle="1" w:styleId="Char0">
    <w:name w:val="页脚 Char"/>
    <w:basedOn w:val="a0"/>
    <w:link w:val="a4"/>
    <w:uiPriority w:val="99"/>
    <w:rsid w:val="00CA0993"/>
    <w:rPr>
      <w:sz w:val="18"/>
      <w:szCs w:val="18"/>
    </w:rPr>
  </w:style>
  <w:style w:type="paragraph" w:styleId="a5">
    <w:name w:val="List Paragraph"/>
    <w:basedOn w:val="a"/>
    <w:uiPriority w:val="34"/>
    <w:qFormat/>
    <w:rsid w:val="00247044"/>
    <w:pPr>
      <w:ind w:firstLineChars="200" w:firstLine="420"/>
    </w:pPr>
  </w:style>
  <w:style w:type="character" w:styleId="a6">
    <w:name w:val="Strong"/>
    <w:basedOn w:val="a0"/>
    <w:uiPriority w:val="22"/>
    <w:qFormat/>
    <w:rsid w:val="00E316D2"/>
    <w:rPr>
      <w:b/>
      <w:bCs/>
    </w:rPr>
  </w:style>
  <w:style w:type="paragraph" w:styleId="a7">
    <w:name w:val="Normal (Web)"/>
    <w:basedOn w:val="a"/>
    <w:uiPriority w:val="99"/>
    <w:semiHidden/>
    <w:unhideWhenUsed/>
    <w:rsid w:val="00216770"/>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9B1355"/>
    <w:rPr>
      <w:color w:val="0563C1" w:themeColor="hyperlink"/>
      <w:u w:val="single"/>
    </w:rPr>
  </w:style>
  <w:style w:type="paragraph" w:customStyle="1" w:styleId="10">
    <w:name w:val="列出段落1"/>
    <w:basedOn w:val="a"/>
    <w:uiPriority w:val="34"/>
    <w:qFormat/>
    <w:rsid w:val="00C74CDC"/>
    <w:pPr>
      <w:ind w:firstLineChars="200" w:firstLine="420"/>
    </w:pPr>
    <w:rPr>
      <w:rFonts w:ascii="Calibri" w:eastAsia="宋体" w:hAnsi="Calibri" w:cs="Times New Roman"/>
      <w:sz w:val="24"/>
      <w:szCs w:val="24"/>
    </w:rPr>
  </w:style>
  <w:style w:type="table" w:styleId="a9">
    <w:name w:val="Table Grid"/>
    <w:basedOn w:val="a1"/>
    <w:rsid w:val="00C74CD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368471">
      <w:bodyDiv w:val="1"/>
      <w:marLeft w:val="0"/>
      <w:marRight w:val="0"/>
      <w:marTop w:val="0"/>
      <w:marBottom w:val="0"/>
      <w:divBdr>
        <w:top w:val="none" w:sz="0" w:space="0" w:color="auto"/>
        <w:left w:val="none" w:sz="0" w:space="0" w:color="auto"/>
        <w:bottom w:val="none" w:sz="0" w:space="0" w:color="auto"/>
        <w:right w:val="none" w:sz="0" w:space="0" w:color="auto"/>
      </w:divBdr>
    </w:div>
    <w:div w:id="1044521293">
      <w:bodyDiv w:val="1"/>
      <w:marLeft w:val="0"/>
      <w:marRight w:val="0"/>
      <w:marTop w:val="0"/>
      <w:marBottom w:val="0"/>
      <w:divBdr>
        <w:top w:val="none" w:sz="0" w:space="0" w:color="auto"/>
        <w:left w:val="none" w:sz="0" w:space="0" w:color="auto"/>
        <w:bottom w:val="none" w:sz="0" w:space="0" w:color="auto"/>
        <w:right w:val="none" w:sz="0" w:space="0" w:color="auto"/>
      </w:divBdr>
    </w:div>
    <w:div w:id="1155685736">
      <w:bodyDiv w:val="1"/>
      <w:marLeft w:val="0"/>
      <w:marRight w:val="0"/>
      <w:marTop w:val="0"/>
      <w:marBottom w:val="0"/>
      <w:divBdr>
        <w:top w:val="none" w:sz="0" w:space="0" w:color="auto"/>
        <w:left w:val="none" w:sz="0" w:space="0" w:color="auto"/>
        <w:bottom w:val="none" w:sz="0" w:space="0" w:color="auto"/>
        <w:right w:val="none" w:sz="0" w:space="0" w:color="auto"/>
      </w:divBdr>
    </w:div>
    <w:div w:id="1186136286">
      <w:bodyDiv w:val="1"/>
      <w:marLeft w:val="0"/>
      <w:marRight w:val="0"/>
      <w:marTop w:val="0"/>
      <w:marBottom w:val="0"/>
      <w:divBdr>
        <w:top w:val="none" w:sz="0" w:space="0" w:color="auto"/>
        <w:left w:val="none" w:sz="0" w:space="0" w:color="auto"/>
        <w:bottom w:val="none" w:sz="0" w:space="0" w:color="auto"/>
        <w:right w:val="none" w:sz="0" w:space="0" w:color="auto"/>
      </w:divBdr>
      <w:divsChild>
        <w:div w:id="832137210">
          <w:marLeft w:val="547"/>
          <w:marRight w:val="0"/>
          <w:marTop w:val="134"/>
          <w:marBottom w:val="0"/>
          <w:divBdr>
            <w:top w:val="none" w:sz="0" w:space="0" w:color="auto"/>
            <w:left w:val="none" w:sz="0" w:space="0" w:color="auto"/>
            <w:bottom w:val="none" w:sz="0" w:space="0" w:color="auto"/>
            <w:right w:val="none" w:sz="0" w:space="0" w:color="auto"/>
          </w:divBdr>
        </w:div>
        <w:div w:id="947350674">
          <w:marLeft w:val="547"/>
          <w:marRight w:val="0"/>
          <w:marTop w:val="134"/>
          <w:marBottom w:val="0"/>
          <w:divBdr>
            <w:top w:val="none" w:sz="0" w:space="0" w:color="auto"/>
            <w:left w:val="none" w:sz="0" w:space="0" w:color="auto"/>
            <w:bottom w:val="none" w:sz="0" w:space="0" w:color="auto"/>
            <w:right w:val="none" w:sz="0" w:space="0" w:color="auto"/>
          </w:divBdr>
        </w:div>
      </w:divsChild>
    </w:div>
    <w:div w:id="1243221487">
      <w:bodyDiv w:val="1"/>
      <w:marLeft w:val="0"/>
      <w:marRight w:val="0"/>
      <w:marTop w:val="0"/>
      <w:marBottom w:val="0"/>
      <w:divBdr>
        <w:top w:val="none" w:sz="0" w:space="0" w:color="auto"/>
        <w:left w:val="none" w:sz="0" w:space="0" w:color="auto"/>
        <w:bottom w:val="none" w:sz="0" w:space="0" w:color="auto"/>
        <w:right w:val="none" w:sz="0" w:space="0" w:color="auto"/>
      </w:divBdr>
    </w:div>
    <w:div w:id="1257009861">
      <w:bodyDiv w:val="1"/>
      <w:marLeft w:val="0"/>
      <w:marRight w:val="0"/>
      <w:marTop w:val="0"/>
      <w:marBottom w:val="0"/>
      <w:divBdr>
        <w:top w:val="none" w:sz="0" w:space="0" w:color="auto"/>
        <w:left w:val="none" w:sz="0" w:space="0" w:color="auto"/>
        <w:bottom w:val="none" w:sz="0" w:space="0" w:color="auto"/>
        <w:right w:val="none" w:sz="0" w:space="0" w:color="auto"/>
      </w:divBdr>
    </w:div>
    <w:div w:id="1328821137">
      <w:bodyDiv w:val="1"/>
      <w:marLeft w:val="0"/>
      <w:marRight w:val="0"/>
      <w:marTop w:val="0"/>
      <w:marBottom w:val="0"/>
      <w:divBdr>
        <w:top w:val="none" w:sz="0" w:space="0" w:color="auto"/>
        <w:left w:val="none" w:sz="0" w:space="0" w:color="auto"/>
        <w:bottom w:val="none" w:sz="0" w:space="0" w:color="auto"/>
        <w:right w:val="none" w:sz="0" w:space="0" w:color="auto"/>
      </w:divBdr>
    </w:div>
    <w:div w:id="1539733078">
      <w:bodyDiv w:val="1"/>
      <w:marLeft w:val="0"/>
      <w:marRight w:val="0"/>
      <w:marTop w:val="0"/>
      <w:marBottom w:val="0"/>
      <w:divBdr>
        <w:top w:val="none" w:sz="0" w:space="0" w:color="auto"/>
        <w:left w:val="none" w:sz="0" w:space="0" w:color="auto"/>
        <w:bottom w:val="none" w:sz="0" w:space="0" w:color="auto"/>
        <w:right w:val="none" w:sz="0" w:space="0" w:color="auto"/>
      </w:divBdr>
      <w:divsChild>
        <w:div w:id="1618371687">
          <w:marLeft w:val="547"/>
          <w:marRight w:val="0"/>
          <w:marTop w:val="149"/>
          <w:marBottom w:val="0"/>
          <w:divBdr>
            <w:top w:val="none" w:sz="0" w:space="0" w:color="auto"/>
            <w:left w:val="none" w:sz="0" w:space="0" w:color="auto"/>
            <w:bottom w:val="none" w:sz="0" w:space="0" w:color="auto"/>
            <w:right w:val="none" w:sz="0" w:space="0" w:color="auto"/>
          </w:divBdr>
        </w:div>
        <w:div w:id="1873615121">
          <w:marLeft w:val="1166"/>
          <w:marRight w:val="0"/>
          <w:marTop w:val="125"/>
          <w:marBottom w:val="0"/>
          <w:divBdr>
            <w:top w:val="none" w:sz="0" w:space="0" w:color="auto"/>
            <w:left w:val="none" w:sz="0" w:space="0" w:color="auto"/>
            <w:bottom w:val="none" w:sz="0" w:space="0" w:color="auto"/>
            <w:right w:val="none" w:sz="0" w:space="0" w:color="auto"/>
          </w:divBdr>
        </w:div>
        <w:div w:id="1596787435">
          <w:marLeft w:val="1166"/>
          <w:marRight w:val="0"/>
          <w:marTop w:val="125"/>
          <w:marBottom w:val="0"/>
          <w:divBdr>
            <w:top w:val="none" w:sz="0" w:space="0" w:color="auto"/>
            <w:left w:val="none" w:sz="0" w:space="0" w:color="auto"/>
            <w:bottom w:val="none" w:sz="0" w:space="0" w:color="auto"/>
            <w:right w:val="none" w:sz="0" w:space="0" w:color="auto"/>
          </w:divBdr>
        </w:div>
      </w:divsChild>
    </w:div>
    <w:div w:id="209134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2690045.ht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s://ohse.de/uwe/releases/lrzsz-0.12.20.tar.gz"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5" Type="http://schemas.openxmlformats.org/officeDocument/2006/relationships/footnotes" Target="footnotes.xml"/><Relationship Id="rId15" Type="http://schemas.openxmlformats.org/officeDocument/2006/relationships/hyperlink" Target="http://baike.baidu.com/view/15020.ht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baike.baidu.com/view/23681.ht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linuxprobe.com" TargetMode="External"/><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2506</TotalTime>
  <Pages>1</Pages>
  <Words>2045</Words>
  <Characters>11663</Characters>
  <Application>Microsoft Office Word</Application>
  <DocSecurity>0</DocSecurity>
  <Lines>97</Lines>
  <Paragraphs>27</Paragraphs>
  <ScaleCrop>false</ScaleCrop>
  <Company>Microsoft</Company>
  <LinksUpToDate>false</LinksUpToDate>
  <CharactersWithSpaces>13681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张虎翼</dc:creator>
  <cp:keywords/>
  <dc:description/>
  <cp:lastModifiedBy>zhy</cp:lastModifiedBy>
  <cp:revision>428</cp:revision>
  <dcterms:created xsi:type="dcterms:W3CDTF">2017-02-17T09:37:00Z</dcterms:created>
  <dcterms:modified xsi:type="dcterms:W3CDTF">2018-04-28T03:28:00Z</dcterms:modified>
</cp:coreProperties>
</file>